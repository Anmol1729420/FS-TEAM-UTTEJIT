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0609F2" w:rsidRDefault="00BD6BBC" w:rsidP="00963D64">
      <w:pPr>
        <w:jc w:val="center"/>
        <w:rPr>
          <w:b/>
          <w:sz w:val="32"/>
        </w:rPr>
      </w:pPr>
      <w:r>
        <w:rPr>
          <w:b/>
          <w:noProof/>
          <w:sz w:val="32"/>
          <w:lang w:val="en-IN" w:eastAsia="en-IN"/>
        </w:rPr>
        <w:drawing>
          <wp:anchor distT="0" distB="0" distL="114300" distR="114300" simplePos="0" relativeHeight="251634688" behindDoc="0" locked="0" layoutInCell="1" allowOverlap="1">
            <wp:simplePos x="0" y="0"/>
            <wp:positionH relativeFrom="margin">
              <wp:posOffset>-3810</wp:posOffset>
            </wp:positionH>
            <wp:positionV relativeFrom="margin">
              <wp:posOffset>-800100</wp:posOffset>
            </wp:positionV>
            <wp:extent cx="6126480" cy="223202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opped-Formula-Imperial-Black-Logo-PNG.png"/>
                    <pic:cNvPicPr/>
                  </pic:nvPicPr>
                  <pic:blipFill>
                    <a:blip r:embed="rId8">
                      <a:extLst>
                        <a:ext uri="{28A0092B-C50C-407E-A947-70E740481C1C}">
                          <a14:useLocalDpi xmlns:a14="http://schemas.microsoft.com/office/drawing/2010/main" val="0"/>
                        </a:ext>
                      </a:extLst>
                    </a:blip>
                    <a:stretch>
                      <a:fillRect/>
                    </a:stretch>
                  </pic:blipFill>
                  <pic:spPr>
                    <a:xfrm>
                      <a:off x="0" y="0"/>
                      <a:ext cx="6126480" cy="2232025"/>
                    </a:xfrm>
                    <a:prstGeom prst="rect">
                      <a:avLst/>
                    </a:prstGeom>
                  </pic:spPr>
                </pic:pic>
              </a:graphicData>
            </a:graphic>
          </wp:anchor>
        </w:drawing>
      </w:r>
    </w:p>
    <w:p w:rsidR="000609F2" w:rsidRPr="00673BFE" w:rsidRDefault="00BD6BBC" w:rsidP="00FE765B">
      <w:pPr>
        <w:jc w:val="center"/>
        <w:rPr>
          <w:sz w:val="52"/>
        </w:rPr>
      </w:pPr>
      <w:r>
        <w:rPr>
          <w:b/>
          <w:sz w:val="52"/>
        </w:rPr>
        <w:t xml:space="preserve">Formula Imperial ESF </w:t>
      </w:r>
      <w:r w:rsidR="000609F2" w:rsidRPr="00673BFE">
        <w:rPr>
          <w:b/>
          <w:sz w:val="52"/>
        </w:rPr>
        <w:t>1</w:t>
      </w:r>
    </w:p>
    <w:p w:rsidR="00333484" w:rsidRDefault="00333484" w:rsidP="00E47587">
      <w:pPr>
        <w:pStyle w:val="InfoBlock"/>
        <w:rPr>
          <w:b/>
        </w:rPr>
      </w:pPr>
    </w:p>
    <w:p w:rsidR="00333484" w:rsidRDefault="00333484" w:rsidP="00E47587">
      <w:pPr>
        <w:pStyle w:val="InfoBlock"/>
        <w:rPr>
          <w:b/>
        </w:rPr>
      </w:pPr>
    </w:p>
    <w:p w:rsidR="00E47587" w:rsidRDefault="00E47587" w:rsidP="00BD6BBC">
      <w:pPr>
        <w:pStyle w:val="InfoBlock"/>
        <w:ind w:left="0"/>
        <w:rPr>
          <w:b/>
        </w:rPr>
      </w:pPr>
      <w:r>
        <w:rPr>
          <w:b/>
        </w:rPr>
        <w:t>INTRODUCTION</w:t>
      </w:r>
    </w:p>
    <w:p w:rsidR="00754BED" w:rsidRDefault="00754BED" w:rsidP="00E47587">
      <w:pPr>
        <w:pStyle w:val="InfoBlock"/>
        <w:rPr>
          <w:b/>
        </w:rPr>
      </w:pPr>
    </w:p>
    <w:p w:rsidR="00754BED" w:rsidRDefault="00BD6BBC" w:rsidP="00754BED">
      <w:r>
        <w:t>Part 1 of the Formula Imperial</w:t>
      </w:r>
      <w:r w:rsidR="00754BED">
        <w:t xml:space="preserve"> ESF is intended to help teams solidify those design decisions that need t</w:t>
      </w:r>
      <w:r w:rsidR="006971A3">
        <w:t>o be made early in the program.</w:t>
      </w:r>
      <w:r w:rsidR="00754BED">
        <w:t xml:space="preserve"> This will also help the technical </w:t>
      </w:r>
      <w:r w:rsidR="00A6269D">
        <w:t>reviewers</w:t>
      </w:r>
      <w:r w:rsidR="00754BED">
        <w:t xml:space="preserve"> identify possible areas of concern early.</w:t>
      </w:r>
    </w:p>
    <w:p w:rsidR="00754BED" w:rsidRDefault="00754BED" w:rsidP="00754BED"/>
    <w:p w:rsidR="00754BED" w:rsidRDefault="00AD73A2" w:rsidP="00754BED">
      <w:r>
        <w:t>Many</w:t>
      </w:r>
      <w:r w:rsidR="00754BED">
        <w:t xml:space="preserve"> of the fields </w:t>
      </w:r>
      <w:r>
        <w:t xml:space="preserve">in </w:t>
      </w:r>
      <w:r w:rsidR="00A6269D">
        <w:t>this form</w:t>
      </w:r>
      <w:r w:rsidR="00754BED">
        <w:t xml:space="preserve"> </w:t>
      </w:r>
      <w:r w:rsidR="006971A3">
        <w:t>will also be found in</w:t>
      </w:r>
      <w:r w:rsidR="00754BED">
        <w:t xml:space="preserve"> the ESF </w:t>
      </w:r>
      <w:r w:rsidR="006971A3">
        <w:t xml:space="preserve">Part 2 </w:t>
      </w:r>
      <w:r w:rsidR="00754BED">
        <w:t>and the information in those fields will need to be reentered when the ESF</w:t>
      </w:r>
      <w:r w:rsidR="006971A3">
        <w:t xml:space="preserve"> Part 2</w:t>
      </w:r>
      <w:r w:rsidR="00754BED">
        <w:t xml:space="preserve"> is submitted. </w:t>
      </w:r>
    </w:p>
    <w:p w:rsidR="00754BED" w:rsidRDefault="00754BED" w:rsidP="00754BED"/>
    <w:p w:rsidR="00754BED" w:rsidRDefault="00754BED" w:rsidP="00754BED">
      <w:r>
        <w:t xml:space="preserve">It is expected that </w:t>
      </w:r>
      <w:r w:rsidR="00051527">
        <w:t>some</w:t>
      </w:r>
      <w:r>
        <w:t xml:space="preserve"> of the </w:t>
      </w:r>
      <w:r w:rsidR="00051527">
        <w:t>information</w:t>
      </w:r>
      <w:r>
        <w:t xml:space="preserve"> will change during the development o</w:t>
      </w:r>
      <w:r w:rsidR="006971A3">
        <w:t>f the vehicle.</w:t>
      </w:r>
      <w:r>
        <w:t xml:space="preserve"> Teams should not feel “locke</w:t>
      </w:r>
      <w:r w:rsidR="006971A3">
        <w:t>d in” by the data provided here, however data entered in the ESF Part 2 will be considered final.</w:t>
      </w:r>
    </w:p>
    <w:p w:rsidR="00754BED" w:rsidRDefault="00754BED" w:rsidP="00754BED"/>
    <w:p w:rsidR="00754BED" w:rsidRPr="00963D64" w:rsidRDefault="00754BED" w:rsidP="00754BED">
      <w:pPr>
        <w:rPr>
          <w:b/>
        </w:rPr>
      </w:pPr>
      <w:r w:rsidRPr="00963D64">
        <w:rPr>
          <w:b/>
        </w:rPr>
        <w:t>The information in this form will also be provided to the design judges, so teams may expect questions during the design event relating to why a particular aspect of the vehicle was changed during development.</w:t>
      </w:r>
    </w:p>
    <w:p w:rsidR="00754BED" w:rsidRDefault="00754BED" w:rsidP="00E47587">
      <w:pPr>
        <w:pStyle w:val="InfoBlock"/>
        <w:rPr>
          <w:b/>
        </w:rPr>
      </w:pPr>
    </w:p>
    <w:p w:rsidR="00E47587" w:rsidRDefault="00E47587" w:rsidP="00E47587">
      <w:pPr>
        <w:pStyle w:val="InfoBlock"/>
        <w:ind w:left="0"/>
      </w:pPr>
    </w:p>
    <w:p w:rsidR="00394367" w:rsidRDefault="00F214AC" w:rsidP="00394367">
      <w:pPr>
        <w:pStyle w:val="InfoBlock"/>
      </w:pPr>
      <w:r>
        <w:rPr>
          <w:b/>
        </w:rPr>
        <w:t>INSTRUCTIONS AND REQUIREMENTS</w:t>
      </w:r>
    </w:p>
    <w:p w:rsidR="00394367" w:rsidRPr="00D573C5" w:rsidRDefault="00394367" w:rsidP="00394367">
      <w:pPr>
        <w:pStyle w:val="InfoBlock"/>
      </w:pPr>
    </w:p>
    <w:p w:rsidR="00471699" w:rsidRDefault="00471699" w:rsidP="000970DD">
      <w:pPr>
        <w:pStyle w:val="InfoBlock"/>
        <w:tabs>
          <w:tab w:val="left" w:pos="720"/>
        </w:tabs>
        <w:spacing w:line="276" w:lineRule="auto"/>
        <w:ind w:left="360"/>
      </w:pPr>
      <w:r>
        <w:t>.</w:t>
      </w:r>
    </w:p>
    <w:p w:rsidR="00CF5F5C" w:rsidRDefault="00754BED" w:rsidP="007B4AED">
      <w:pPr>
        <w:pStyle w:val="InfoBlock"/>
        <w:numPr>
          <w:ilvl w:val="0"/>
          <w:numId w:val="22"/>
        </w:numPr>
        <w:tabs>
          <w:tab w:val="left" w:pos="720"/>
        </w:tabs>
        <w:spacing w:line="276" w:lineRule="auto"/>
        <w:ind w:left="360"/>
        <w:rPr>
          <w:rFonts w:eastAsia="Arial"/>
        </w:rPr>
      </w:pPr>
      <w:r>
        <w:rPr>
          <w:rFonts w:eastAsia="Arial"/>
        </w:rPr>
        <w:t xml:space="preserve">Enter the information requested as accurately as possible.  </w:t>
      </w:r>
      <w:r w:rsidR="00CF5F5C">
        <w:rPr>
          <w:rFonts w:eastAsia="Arial"/>
        </w:rPr>
        <w:t xml:space="preserve">If a particular portion of the design has not been finalized, give a </w:t>
      </w:r>
      <w:r w:rsidR="00CF5F5C" w:rsidRPr="00CF5F5C">
        <w:rPr>
          <w:rFonts w:eastAsia="Arial"/>
          <w:u w:val="single"/>
        </w:rPr>
        <w:t>short</w:t>
      </w:r>
      <w:r w:rsidR="00CF5F5C">
        <w:rPr>
          <w:rFonts w:eastAsia="Arial"/>
        </w:rPr>
        <w:t xml:space="preserve"> description of the options being considered.</w:t>
      </w:r>
    </w:p>
    <w:p w:rsidR="007B4AED" w:rsidRPr="007B4AED" w:rsidRDefault="007B4AED" w:rsidP="007B4AED">
      <w:pPr>
        <w:pStyle w:val="InfoBlock"/>
        <w:tabs>
          <w:tab w:val="left" w:pos="720"/>
        </w:tabs>
        <w:spacing w:line="276" w:lineRule="auto"/>
        <w:ind w:left="0"/>
        <w:rPr>
          <w:rFonts w:eastAsia="Arial"/>
        </w:rPr>
      </w:pPr>
    </w:p>
    <w:p w:rsidR="00A86BB0" w:rsidRPr="00963D64" w:rsidRDefault="00F5512E" w:rsidP="00963D64">
      <w:pPr>
        <w:pStyle w:val="InfoBlock"/>
        <w:numPr>
          <w:ilvl w:val="0"/>
          <w:numId w:val="22"/>
        </w:numPr>
        <w:tabs>
          <w:tab w:val="left" w:pos="720"/>
        </w:tabs>
        <w:spacing w:line="276" w:lineRule="auto"/>
        <w:ind w:left="360"/>
        <w:rPr>
          <w:rStyle w:val="Hyperlink"/>
          <w:rFonts w:eastAsia="Arial"/>
          <w:color w:val="auto"/>
          <w:u w:val="none"/>
        </w:rPr>
      </w:pPr>
      <w:r>
        <w:t xml:space="preserve">Please submit </w:t>
      </w:r>
      <w:r w:rsidR="00A86BB0">
        <w:t xml:space="preserve">any </w:t>
      </w:r>
      <w:r>
        <w:t>questions</w:t>
      </w:r>
      <w:r w:rsidR="00A86BB0">
        <w:t>,</w:t>
      </w:r>
      <w:r>
        <w:t xml:space="preserve"> </w:t>
      </w:r>
      <w:r w:rsidR="00A86BB0">
        <w:t xml:space="preserve">corrections </w:t>
      </w:r>
      <w:r>
        <w:t>and suggestions</w:t>
      </w:r>
      <w:r w:rsidR="00A04A73">
        <w:t xml:space="preserve"> for improvement to</w:t>
      </w:r>
      <w:r w:rsidR="00A86BB0">
        <w:t>:</w:t>
      </w:r>
      <w:r w:rsidR="00963D64">
        <w:t xml:space="preserve"> </w:t>
      </w:r>
      <w:hyperlink r:id="rId9" w:history="1">
        <w:r w:rsidR="00963D64" w:rsidRPr="0017504B">
          <w:rPr>
            <w:rStyle w:val="Hyperlink"/>
          </w:rPr>
          <w:t>formulaimperial@imperialsociety.in</w:t>
        </w:r>
      </w:hyperlink>
      <w:r w:rsidR="00963D64">
        <w:t xml:space="preserve"> </w:t>
      </w:r>
    </w:p>
    <w:p w:rsidR="007B4AED" w:rsidRDefault="007B4AED" w:rsidP="00A86BB0">
      <w:pPr>
        <w:jc w:val="center"/>
      </w:pPr>
    </w:p>
    <w:p w:rsidR="000970DD" w:rsidRPr="00963D64" w:rsidRDefault="00394367" w:rsidP="00963D64">
      <w:pPr>
        <w:pStyle w:val="InfoBlock"/>
        <w:numPr>
          <w:ilvl w:val="0"/>
          <w:numId w:val="22"/>
        </w:numPr>
        <w:tabs>
          <w:tab w:val="left" w:pos="720"/>
        </w:tabs>
        <w:spacing w:line="276" w:lineRule="auto"/>
        <w:rPr>
          <w:sz w:val="2"/>
        </w:rPr>
      </w:pPr>
      <w:r w:rsidRPr="00930C06">
        <w:t xml:space="preserve">When completed, this </w:t>
      </w:r>
      <w:r w:rsidR="00E47587" w:rsidRPr="00930C06">
        <w:t>document</w:t>
      </w:r>
      <w:r w:rsidR="001D5B58">
        <w:t xml:space="preserve"> must be</w:t>
      </w:r>
      <w:r w:rsidRPr="00930C06">
        <w:t xml:space="preserve"> </w:t>
      </w:r>
      <w:r w:rsidR="001D5B58">
        <w:t>submitted in Microsoft Word format (“</w:t>
      </w:r>
      <w:proofErr w:type="spellStart"/>
      <w:r w:rsidR="001D5B58">
        <w:t>docx</w:t>
      </w:r>
      <w:proofErr w:type="spellEnd"/>
      <w:r w:rsidR="001D5B58">
        <w:t xml:space="preserve">”) – NOT PDF </w:t>
      </w:r>
      <w:r w:rsidR="00963D64">
        <w:t>–</w:t>
      </w:r>
      <w:r w:rsidR="001D5B58">
        <w:t xml:space="preserve"> at</w:t>
      </w:r>
      <w:r w:rsidR="00963D64">
        <w:t xml:space="preserve"> </w:t>
      </w:r>
      <w:hyperlink r:id="rId10" w:history="1">
        <w:r w:rsidR="00963D64" w:rsidRPr="0017504B">
          <w:rPr>
            <w:rStyle w:val="Hyperlink"/>
          </w:rPr>
          <w:t>formulaimperial@imperialsociety.in</w:t>
        </w:r>
      </w:hyperlink>
    </w:p>
    <w:p w:rsidR="00963D64" w:rsidRDefault="00963D64" w:rsidP="00963D64">
      <w:pPr>
        <w:pStyle w:val="ListParagraph"/>
        <w:rPr>
          <w:sz w:val="2"/>
        </w:rPr>
      </w:pPr>
    </w:p>
    <w:p w:rsidR="00963D64" w:rsidRPr="00963D64" w:rsidRDefault="00963D64" w:rsidP="00963D64">
      <w:pPr>
        <w:pStyle w:val="InfoBlock"/>
        <w:numPr>
          <w:ilvl w:val="0"/>
          <w:numId w:val="22"/>
        </w:numPr>
        <w:tabs>
          <w:tab w:val="left" w:pos="720"/>
        </w:tabs>
        <w:spacing w:line="276" w:lineRule="auto"/>
        <w:rPr>
          <w:sz w:val="2"/>
        </w:rPr>
      </w:pPr>
    </w:p>
    <w:p w:rsidR="00C95CE5" w:rsidRDefault="00C95CE5" w:rsidP="00B23A2D">
      <w:pPr>
        <w:rPr>
          <w:b/>
        </w:rPr>
      </w:pPr>
      <w:r w:rsidRPr="001C33D0">
        <w:rPr>
          <w:b/>
          <w:sz w:val="32"/>
        </w:rPr>
        <w:lastRenderedPageBreak/>
        <w:t>Table</w:t>
      </w:r>
      <w:r w:rsidRPr="001C33D0">
        <w:rPr>
          <w:rFonts w:eastAsia="Arial"/>
          <w:b/>
          <w:sz w:val="32"/>
        </w:rPr>
        <w:t xml:space="preserve"> </w:t>
      </w:r>
      <w:r w:rsidRPr="001C33D0">
        <w:rPr>
          <w:b/>
          <w:sz w:val="32"/>
        </w:rPr>
        <w:t>of</w:t>
      </w:r>
      <w:r w:rsidRPr="001C33D0">
        <w:rPr>
          <w:rFonts w:eastAsia="Arial"/>
          <w:b/>
          <w:sz w:val="32"/>
        </w:rPr>
        <w:t xml:space="preserve"> </w:t>
      </w:r>
      <w:r w:rsidRPr="001C33D0">
        <w:rPr>
          <w:b/>
          <w:sz w:val="32"/>
        </w:rPr>
        <w:t>Contents</w:t>
      </w:r>
    </w:p>
    <w:p w:rsidR="00C95CE5" w:rsidRDefault="00C95CE5"/>
    <w:p w:rsidR="008C59BE" w:rsidRDefault="00FC1F7D">
      <w:pPr>
        <w:pStyle w:val="TOC1"/>
        <w:tabs>
          <w:tab w:val="left" w:pos="1320"/>
          <w:tab w:val="right" w:leader="dot" w:pos="9638"/>
        </w:tabs>
        <w:rPr>
          <w:rFonts w:asciiTheme="minorHAnsi" w:eastAsiaTheme="minorEastAsia" w:hAnsiTheme="minorHAnsi" w:cstheme="minorBidi"/>
          <w:b w:val="0"/>
          <w:noProof/>
          <w:sz w:val="22"/>
          <w:lang w:eastAsia="en-US"/>
        </w:rPr>
      </w:pPr>
      <w:r>
        <w:fldChar w:fldCharType="begin"/>
      </w:r>
      <w:r>
        <w:instrText xml:space="preserve"> TOC \o "1-3" \h \z \u </w:instrText>
      </w:r>
      <w:r>
        <w:fldChar w:fldCharType="separate"/>
      </w:r>
      <w:hyperlink w:anchor="_Toc434498382" w:history="1">
        <w:r w:rsidR="008C59BE" w:rsidRPr="00E45E7B">
          <w:rPr>
            <w:rStyle w:val="Hyperlink"/>
            <w:noProof/>
            <w14:scene3d>
              <w14:camera w14:prst="orthographicFront"/>
              <w14:lightRig w14:rig="threePt" w14:dir="t">
                <w14:rot w14:lat="0" w14:lon="0" w14:rev="0"/>
              </w14:lightRig>
            </w14:scene3d>
          </w:rPr>
          <w:t>Section 1</w:t>
        </w:r>
        <w:r w:rsidR="008C59BE">
          <w:rPr>
            <w:rFonts w:asciiTheme="minorHAnsi" w:eastAsiaTheme="minorEastAsia" w:hAnsiTheme="minorHAnsi" w:cstheme="minorBidi"/>
            <w:b w:val="0"/>
            <w:noProof/>
            <w:sz w:val="22"/>
            <w:lang w:eastAsia="en-US"/>
          </w:rPr>
          <w:tab/>
        </w:r>
        <w:r w:rsidR="008C59BE" w:rsidRPr="00E45E7B">
          <w:rPr>
            <w:rStyle w:val="Hyperlink"/>
            <w:noProof/>
          </w:rPr>
          <w:t>Vehicle Overview</w:t>
        </w:r>
        <w:r w:rsidR="008C59BE">
          <w:rPr>
            <w:noProof/>
            <w:webHidden/>
          </w:rPr>
          <w:tab/>
        </w:r>
        <w:r w:rsidR="008C59BE">
          <w:rPr>
            <w:noProof/>
            <w:webHidden/>
          </w:rPr>
          <w:fldChar w:fldCharType="begin"/>
        </w:r>
        <w:r w:rsidR="008C59BE">
          <w:rPr>
            <w:noProof/>
            <w:webHidden/>
          </w:rPr>
          <w:instrText xml:space="preserve"> PAGEREF _Toc434498382 \h </w:instrText>
        </w:r>
        <w:r w:rsidR="008C59BE">
          <w:rPr>
            <w:noProof/>
            <w:webHidden/>
          </w:rPr>
        </w:r>
        <w:r w:rsidR="008C59BE">
          <w:rPr>
            <w:noProof/>
            <w:webHidden/>
          </w:rPr>
          <w:fldChar w:fldCharType="separate"/>
        </w:r>
        <w:r w:rsidR="00634B48">
          <w:rPr>
            <w:noProof/>
            <w:webHidden/>
          </w:rPr>
          <w:t>2</w:t>
        </w:r>
        <w:r w:rsidR="008C59BE">
          <w:rPr>
            <w:noProof/>
            <w:webHidden/>
          </w:rPr>
          <w:fldChar w:fldCharType="end"/>
        </w:r>
      </w:hyperlink>
    </w:p>
    <w:p w:rsidR="008C59BE" w:rsidRDefault="00A26248">
      <w:pPr>
        <w:pStyle w:val="TOC1"/>
        <w:tabs>
          <w:tab w:val="left" w:pos="1320"/>
          <w:tab w:val="right" w:leader="dot" w:pos="9638"/>
        </w:tabs>
        <w:rPr>
          <w:rFonts w:asciiTheme="minorHAnsi" w:eastAsiaTheme="minorEastAsia" w:hAnsiTheme="minorHAnsi" w:cstheme="minorBidi"/>
          <w:b w:val="0"/>
          <w:noProof/>
          <w:sz w:val="22"/>
          <w:lang w:eastAsia="en-US"/>
        </w:rPr>
      </w:pPr>
      <w:hyperlink w:anchor="_Toc434498383" w:history="1">
        <w:r w:rsidR="008C59BE" w:rsidRPr="00E45E7B">
          <w:rPr>
            <w:rStyle w:val="Hyperlink"/>
            <w:noProof/>
            <w14:scene3d>
              <w14:camera w14:prst="orthographicFront"/>
              <w14:lightRig w14:rig="threePt" w14:dir="t">
                <w14:rot w14:lat="0" w14:lon="0" w14:rev="0"/>
              </w14:lightRig>
            </w14:scene3d>
          </w:rPr>
          <w:t>Section 2</w:t>
        </w:r>
        <w:r w:rsidR="008C59BE">
          <w:rPr>
            <w:rFonts w:asciiTheme="minorHAnsi" w:eastAsiaTheme="minorEastAsia" w:hAnsiTheme="minorHAnsi" w:cstheme="minorBidi"/>
            <w:b w:val="0"/>
            <w:noProof/>
            <w:sz w:val="22"/>
            <w:lang w:eastAsia="en-US"/>
          </w:rPr>
          <w:tab/>
        </w:r>
        <w:r w:rsidR="008C59BE" w:rsidRPr="00E45E7B">
          <w:rPr>
            <w:rStyle w:val="Hyperlink"/>
            <w:noProof/>
          </w:rPr>
          <w:t>Frame and Body</w:t>
        </w:r>
        <w:r w:rsidR="008C59BE">
          <w:rPr>
            <w:noProof/>
            <w:webHidden/>
          </w:rPr>
          <w:tab/>
        </w:r>
        <w:r w:rsidR="008C59BE">
          <w:rPr>
            <w:noProof/>
            <w:webHidden/>
          </w:rPr>
          <w:fldChar w:fldCharType="begin"/>
        </w:r>
        <w:r w:rsidR="008C59BE">
          <w:rPr>
            <w:noProof/>
            <w:webHidden/>
          </w:rPr>
          <w:instrText xml:space="preserve"> PAGEREF _Toc434498383 \h </w:instrText>
        </w:r>
        <w:r w:rsidR="008C59BE">
          <w:rPr>
            <w:noProof/>
            <w:webHidden/>
          </w:rPr>
        </w:r>
        <w:r w:rsidR="008C59BE">
          <w:rPr>
            <w:noProof/>
            <w:webHidden/>
          </w:rPr>
          <w:fldChar w:fldCharType="separate"/>
        </w:r>
        <w:r w:rsidR="00634B48">
          <w:rPr>
            <w:noProof/>
            <w:webHidden/>
          </w:rPr>
          <w:t>3</w:t>
        </w:r>
        <w:r w:rsidR="008C59BE">
          <w:rPr>
            <w:noProof/>
            <w:webHidden/>
          </w:rPr>
          <w:fldChar w:fldCharType="end"/>
        </w:r>
      </w:hyperlink>
    </w:p>
    <w:p w:rsidR="008C59BE" w:rsidRDefault="00A26248">
      <w:pPr>
        <w:pStyle w:val="TOC1"/>
        <w:tabs>
          <w:tab w:val="left" w:pos="1320"/>
          <w:tab w:val="right" w:leader="dot" w:pos="9638"/>
        </w:tabs>
        <w:rPr>
          <w:rFonts w:asciiTheme="minorHAnsi" w:eastAsiaTheme="minorEastAsia" w:hAnsiTheme="minorHAnsi" w:cstheme="minorBidi"/>
          <w:b w:val="0"/>
          <w:noProof/>
          <w:sz w:val="22"/>
          <w:lang w:eastAsia="en-US"/>
        </w:rPr>
      </w:pPr>
      <w:hyperlink w:anchor="_Toc434498384" w:history="1">
        <w:r w:rsidR="008C59BE" w:rsidRPr="00E45E7B">
          <w:rPr>
            <w:rStyle w:val="Hyperlink"/>
            <w:noProof/>
            <w14:scene3d>
              <w14:camera w14:prst="orthographicFront"/>
              <w14:lightRig w14:rig="threePt" w14:dir="t">
                <w14:rot w14:lat="0" w14:lon="0" w14:rev="0"/>
              </w14:lightRig>
            </w14:scene3d>
          </w:rPr>
          <w:t>Section 3</w:t>
        </w:r>
        <w:r w:rsidR="008C59BE">
          <w:rPr>
            <w:rFonts w:asciiTheme="minorHAnsi" w:eastAsiaTheme="minorEastAsia" w:hAnsiTheme="minorHAnsi" w:cstheme="minorBidi"/>
            <w:b w:val="0"/>
            <w:noProof/>
            <w:sz w:val="22"/>
            <w:lang w:eastAsia="en-US"/>
          </w:rPr>
          <w:tab/>
        </w:r>
        <w:r w:rsidR="008C59BE" w:rsidRPr="00E45E7B">
          <w:rPr>
            <w:rStyle w:val="Hyperlink"/>
            <w:noProof/>
          </w:rPr>
          <w:t>Engine</w:t>
        </w:r>
        <w:r w:rsidR="008C59BE">
          <w:rPr>
            <w:noProof/>
            <w:webHidden/>
          </w:rPr>
          <w:tab/>
        </w:r>
        <w:r w:rsidR="008C59BE">
          <w:rPr>
            <w:noProof/>
            <w:webHidden/>
          </w:rPr>
          <w:fldChar w:fldCharType="begin"/>
        </w:r>
        <w:r w:rsidR="008C59BE">
          <w:rPr>
            <w:noProof/>
            <w:webHidden/>
          </w:rPr>
          <w:instrText xml:space="preserve"> PAGEREF _Toc434498384 \h </w:instrText>
        </w:r>
        <w:r w:rsidR="008C59BE">
          <w:rPr>
            <w:noProof/>
            <w:webHidden/>
          </w:rPr>
        </w:r>
        <w:r w:rsidR="008C59BE">
          <w:rPr>
            <w:noProof/>
            <w:webHidden/>
          </w:rPr>
          <w:fldChar w:fldCharType="separate"/>
        </w:r>
        <w:r w:rsidR="00634B48">
          <w:rPr>
            <w:noProof/>
            <w:webHidden/>
          </w:rPr>
          <w:t>4</w:t>
        </w:r>
        <w:r w:rsidR="008C59BE">
          <w:rPr>
            <w:noProof/>
            <w:webHidden/>
          </w:rPr>
          <w:fldChar w:fldCharType="end"/>
        </w:r>
      </w:hyperlink>
    </w:p>
    <w:p w:rsidR="008C59BE" w:rsidRDefault="00A26248">
      <w:pPr>
        <w:pStyle w:val="TOC2"/>
        <w:tabs>
          <w:tab w:val="left" w:pos="880"/>
          <w:tab w:val="right" w:leader="dot" w:pos="9638"/>
        </w:tabs>
        <w:rPr>
          <w:rFonts w:asciiTheme="minorHAnsi" w:eastAsiaTheme="minorEastAsia" w:hAnsiTheme="minorHAnsi" w:cstheme="minorBidi"/>
          <w:noProof/>
          <w:lang w:eastAsia="en-US"/>
        </w:rPr>
      </w:pPr>
      <w:hyperlink w:anchor="_Toc434498385" w:history="1">
        <w:r w:rsidR="008C59BE" w:rsidRPr="00E45E7B">
          <w:rPr>
            <w:rStyle w:val="Hyperlink"/>
            <w:noProof/>
          </w:rPr>
          <w:t>3.1</w:t>
        </w:r>
        <w:r w:rsidR="008C59BE">
          <w:rPr>
            <w:rFonts w:asciiTheme="minorHAnsi" w:eastAsiaTheme="minorEastAsia" w:hAnsiTheme="minorHAnsi" w:cstheme="minorBidi"/>
            <w:noProof/>
            <w:lang w:eastAsia="en-US"/>
          </w:rPr>
          <w:tab/>
        </w:r>
        <w:r w:rsidR="008C59BE" w:rsidRPr="00E45E7B">
          <w:rPr>
            <w:rStyle w:val="Hyperlink"/>
            <w:noProof/>
          </w:rPr>
          <w:t>Engine Data</w:t>
        </w:r>
        <w:r w:rsidR="008C59BE">
          <w:rPr>
            <w:noProof/>
            <w:webHidden/>
          </w:rPr>
          <w:tab/>
        </w:r>
        <w:r w:rsidR="008C59BE">
          <w:rPr>
            <w:noProof/>
            <w:webHidden/>
          </w:rPr>
          <w:fldChar w:fldCharType="begin"/>
        </w:r>
        <w:r w:rsidR="008C59BE">
          <w:rPr>
            <w:noProof/>
            <w:webHidden/>
          </w:rPr>
          <w:instrText xml:space="preserve"> PAGEREF _Toc434498385 \h </w:instrText>
        </w:r>
        <w:r w:rsidR="008C59BE">
          <w:rPr>
            <w:noProof/>
            <w:webHidden/>
          </w:rPr>
        </w:r>
        <w:r w:rsidR="008C59BE">
          <w:rPr>
            <w:noProof/>
            <w:webHidden/>
          </w:rPr>
          <w:fldChar w:fldCharType="separate"/>
        </w:r>
        <w:r w:rsidR="00634B48">
          <w:rPr>
            <w:noProof/>
            <w:webHidden/>
          </w:rPr>
          <w:t>4</w:t>
        </w:r>
        <w:r w:rsidR="008C59BE">
          <w:rPr>
            <w:noProof/>
            <w:webHidden/>
          </w:rPr>
          <w:fldChar w:fldCharType="end"/>
        </w:r>
      </w:hyperlink>
    </w:p>
    <w:p w:rsidR="008C59BE" w:rsidRDefault="00A26248">
      <w:pPr>
        <w:pStyle w:val="TOC2"/>
        <w:tabs>
          <w:tab w:val="left" w:pos="880"/>
          <w:tab w:val="right" w:leader="dot" w:pos="9638"/>
        </w:tabs>
        <w:rPr>
          <w:rFonts w:asciiTheme="minorHAnsi" w:eastAsiaTheme="minorEastAsia" w:hAnsiTheme="minorHAnsi" w:cstheme="minorBidi"/>
          <w:noProof/>
          <w:lang w:eastAsia="en-US"/>
        </w:rPr>
      </w:pPr>
      <w:hyperlink w:anchor="_Toc434498386" w:history="1">
        <w:r w:rsidR="008C59BE" w:rsidRPr="00E45E7B">
          <w:rPr>
            <w:rStyle w:val="Hyperlink"/>
            <w:noProof/>
          </w:rPr>
          <w:t>3.2</w:t>
        </w:r>
        <w:r w:rsidR="008C59BE">
          <w:rPr>
            <w:rFonts w:asciiTheme="minorHAnsi" w:eastAsiaTheme="minorEastAsia" w:hAnsiTheme="minorHAnsi" w:cstheme="minorBidi"/>
            <w:noProof/>
            <w:lang w:eastAsia="en-US"/>
          </w:rPr>
          <w:tab/>
        </w:r>
        <w:r w:rsidR="008C59BE" w:rsidRPr="00E45E7B">
          <w:rPr>
            <w:rStyle w:val="Hyperlink"/>
            <w:noProof/>
          </w:rPr>
          <w:t>Architecture</w:t>
        </w:r>
        <w:r w:rsidR="008C59BE">
          <w:rPr>
            <w:noProof/>
            <w:webHidden/>
          </w:rPr>
          <w:tab/>
        </w:r>
        <w:r w:rsidR="008C59BE">
          <w:rPr>
            <w:noProof/>
            <w:webHidden/>
          </w:rPr>
          <w:fldChar w:fldCharType="begin"/>
        </w:r>
        <w:r w:rsidR="008C59BE">
          <w:rPr>
            <w:noProof/>
            <w:webHidden/>
          </w:rPr>
          <w:instrText xml:space="preserve"> PAGEREF _Toc434498386 \h </w:instrText>
        </w:r>
        <w:r w:rsidR="008C59BE">
          <w:rPr>
            <w:noProof/>
            <w:webHidden/>
          </w:rPr>
        </w:r>
        <w:r w:rsidR="008C59BE">
          <w:rPr>
            <w:noProof/>
            <w:webHidden/>
          </w:rPr>
          <w:fldChar w:fldCharType="separate"/>
        </w:r>
        <w:r w:rsidR="00634B48">
          <w:rPr>
            <w:noProof/>
            <w:webHidden/>
          </w:rPr>
          <w:t>4</w:t>
        </w:r>
        <w:r w:rsidR="008C59BE">
          <w:rPr>
            <w:noProof/>
            <w:webHidden/>
          </w:rPr>
          <w:fldChar w:fldCharType="end"/>
        </w:r>
      </w:hyperlink>
    </w:p>
    <w:p w:rsidR="008C59BE" w:rsidRDefault="00A26248">
      <w:pPr>
        <w:pStyle w:val="TOC1"/>
        <w:tabs>
          <w:tab w:val="left" w:pos="1320"/>
          <w:tab w:val="right" w:leader="dot" w:pos="9638"/>
        </w:tabs>
        <w:rPr>
          <w:rFonts w:asciiTheme="minorHAnsi" w:eastAsiaTheme="minorEastAsia" w:hAnsiTheme="minorHAnsi" w:cstheme="minorBidi"/>
          <w:b w:val="0"/>
          <w:noProof/>
          <w:sz w:val="22"/>
          <w:lang w:eastAsia="en-US"/>
        </w:rPr>
      </w:pPr>
      <w:hyperlink w:anchor="_Toc434498387" w:history="1">
        <w:r w:rsidR="008C59BE" w:rsidRPr="00E45E7B">
          <w:rPr>
            <w:rStyle w:val="Hyperlink"/>
            <w:noProof/>
            <w14:scene3d>
              <w14:camera w14:prst="orthographicFront"/>
              <w14:lightRig w14:rig="threePt" w14:dir="t">
                <w14:rot w14:lat="0" w14:lon="0" w14:rev="0"/>
              </w14:lightRig>
            </w14:scene3d>
          </w:rPr>
          <w:t>Section 4</w:t>
        </w:r>
        <w:r w:rsidR="008C59BE">
          <w:rPr>
            <w:rFonts w:asciiTheme="minorHAnsi" w:eastAsiaTheme="minorEastAsia" w:hAnsiTheme="minorHAnsi" w:cstheme="minorBidi"/>
            <w:b w:val="0"/>
            <w:noProof/>
            <w:sz w:val="22"/>
            <w:lang w:eastAsia="en-US"/>
          </w:rPr>
          <w:tab/>
        </w:r>
        <w:r w:rsidR="008C59BE" w:rsidRPr="00E45E7B">
          <w:rPr>
            <w:rStyle w:val="Hyperlink"/>
            <w:noProof/>
          </w:rPr>
          <w:t>Electrical System</w:t>
        </w:r>
        <w:r w:rsidR="008C59BE" w:rsidRPr="00E45E7B">
          <w:rPr>
            <w:rStyle w:val="Hyperlink"/>
            <w:rFonts w:eastAsia="Arial"/>
            <w:noProof/>
          </w:rPr>
          <w:t xml:space="preserve"> </w:t>
        </w:r>
        <w:r w:rsidR="008C59BE" w:rsidRPr="00E45E7B">
          <w:rPr>
            <w:rStyle w:val="Hyperlink"/>
            <w:noProof/>
          </w:rPr>
          <w:t>Overview</w:t>
        </w:r>
        <w:r w:rsidR="008C59BE">
          <w:rPr>
            <w:noProof/>
            <w:webHidden/>
          </w:rPr>
          <w:tab/>
        </w:r>
        <w:r w:rsidR="008C59BE">
          <w:rPr>
            <w:noProof/>
            <w:webHidden/>
          </w:rPr>
          <w:fldChar w:fldCharType="begin"/>
        </w:r>
        <w:r w:rsidR="008C59BE">
          <w:rPr>
            <w:noProof/>
            <w:webHidden/>
          </w:rPr>
          <w:instrText xml:space="preserve"> PAGEREF _Toc434498387 \h </w:instrText>
        </w:r>
        <w:r w:rsidR="008C59BE">
          <w:rPr>
            <w:noProof/>
            <w:webHidden/>
          </w:rPr>
        </w:r>
        <w:r w:rsidR="008C59BE">
          <w:rPr>
            <w:noProof/>
            <w:webHidden/>
          </w:rPr>
          <w:fldChar w:fldCharType="separate"/>
        </w:r>
        <w:r w:rsidR="00634B48">
          <w:rPr>
            <w:noProof/>
            <w:webHidden/>
          </w:rPr>
          <w:t>5</w:t>
        </w:r>
        <w:r w:rsidR="008C59BE">
          <w:rPr>
            <w:noProof/>
            <w:webHidden/>
          </w:rPr>
          <w:fldChar w:fldCharType="end"/>
        </w:r>
      </w:hyperlink>
    </w:p>
    <w:p w:rsidR="008C59BE" w:rsidRDefault="00A26248">
      <w:pPr>
        <w:pStyle w:val="TOC2"/>
        <w:tabs>
          <w:tab w:val="left" w:pos="880"/>
          <w:tab w:val="right" w:leader="dot" w:pos="9638"/>
        </w:tabs>
        <w:rPr>
          <w:rFonts w:asciiTheme="minorHAnsi" w:eastAsiaTheme="minorEastAsia" w:hAnsiTheme="minorHAnsi" w:cstheme="minorBidi"/>
          <w:noProof/>
          <w:lang w:eastAsia="en-US"/>
        </w:rPr>
      </w:pPr>
      <w:hyperlink w:anchor="_Toc434498388" w:history="1">
        <w:r w:rsidR="008C59BE" w:rsidRPr="00E45E7B">
          <w:rPr>
            <w:rStyle w:val="Hyperlink"/>
            <w:noProof/>
          </w:rPr>
          <w:t>4.1</w:t>
        </w:r>
        <w:r w:rsidR="008C59BE">
          <w:rPr>
            <w:rFonts w:asciiTheme="minorHAnsi" w:eastAsiaTheme="minorEastAsia" w:hAnsiTheme="minorHAnsi" w:cstheme="minorBidi"/>
            <w:noProof/>
            <w:lang w:eastAsia="en-US"/>
          </w:rPr>
          <w:tab/>
        </w:r>
        <w:r w:rsidR="008C59BE" w:rsidRPr="00E45E7B">
          <w:rPr>
            <w:rStyle w:val="Hyperlink"/>
            <w:noProof/>
          </w:rPr>
          <w:t>Block Diagram</w:t>
        </w:r>
        <w:r w:rsidR="008C59BE">
          <w:rPr>
            <w:noProof/>
            <w:webHidden/>
          </w:rPr>
          <w:tab/>
        </w:r>
        <w:r w:rsidR="008C59BE">
          <w:rPr>
            <w:noProof/>
            <w:webHidden/>
          </w:rPr>
          <w:fldChar w:fldCharType="begin"/>
        </w:r>
        <w:r w:rsidR="008C59BE">
          <w:rPr>
            <w:noProof/>
            <w:webHidden/>
          </w:rPr>
          <w:instrText xml:space="preserve"> PAGEREF _Toc434498388 \h </w:instrText>
        </w:r>
        <w:r w:rsidR="008C59BE">
          <w:rPr>
            <w:noProof/>
            <w:webHidden/>
          </w:rPr>
        </w:r>
        <w:r w:rsidR="008C59BE">
          <w:rPr>
            <w:noProof/>
            <w:webHidden/>
          </w:rPr>
          <w:fldChar w:fldCharType="separate"/>
        </w:r>
        <w:r w:rsidR="00634B48">
          <w:rPr>
            <w:noProof/>
            <w:webHidden/>
          </w:rPr>
          <w:t>5</w:t>
        </w:r>
        <w:r w:rsidR="008C59BE">
          <w:rPr>
            <w:noProof/>
            <w:webHidden/>
          </w:rPr>
          <w:fldChar w:fldCharType="end"/>
        </w:r>
      </w:hyperlink>
    </w:p>
    <w:p w:rsidR="008C59BE" w:rsidRDefault="00A26248">
      <w:pPr>
        <w:pStyle w:val="TOC2"/>
        <w:tabs>
          <w:tab w:val="left" w:pos="880"/>
          <w:tab w:val="right" w:leader="dot" w:pos="9638"/>
        </w:tabs>
        <w:rPr>
          <w:rFonts w:asciiTheme="minorHAnsi" w:eastAsiaTheme="minorEastAsia" w:hAnsiTheme="minorHAnsi" w:cstheme="minorBidi"/>
          <w:noProof/>
          <w:lang w:eastAsia="en-US"/>
        </w:rPr>
      </w:pPr>
      <w:hyperlink w:anchor="_Toc434498389" w:history="1">
        <w:r w:rsidR="008C59BE" w:rsidRPr="00E45E7B">
          <w:rPr>
            <w:rStyle w:val="Hyperlink"/>
            <w:noProof/>
          </w:rPr>
          <w:t>4.2</w:t>
        </w:r>
        <w:r w:rsidR="008C59BE">
          <w:rPr>
            <w:rFonts w:asciiTheme="minorHAnsi" w:eastAsiaTheme="minorEastAsia" w:hAnsiTheme="minorHAnsi" w:cstheme="minorBidi"/>
            <w:noProof/>
            <w:lang w:eastAsia="en-US"/>
          </w:rPr>
          <w:tab/>
        </w:r>
        <w:r w:rsidR="008C59BE" w:rsidRPr="00E45E7B">
          <w:rPr>
            <w:rStyle w:val="Hyperlink"/>
            <w:noProof/>
          </w:rPr>
          <w:t>Vehicle Layout</w:t>
        </w:r>
        <w:r w:rsidR="008C59BE">
          <w:rPr>
            <w:noProof/>
            <w:webHidden/>
          </w:rPr>
          <w:tab/>
        </w:r>
        <w:r w:rsidR="008C59BE">
          <w:rPr>
            <w:noProof/>
            <w:webHidden/>
          </w:rPr>
          <w:fldChar w:fldCharType="begin"/>
        </w:r>
        <w:r w:rsidR="008C59BE">
          <w:rPr>
            <w:noProof/>
            <w:webHidden/>
          </w:rPr>
          <w:instrText xml:space="preserve"> PAGEREF _Toc434498389 \h </w:instrText>
        </w:r>
        <w:r w:rsidR="008C59BE">
          <w:rPr>
            <w:noProof/>
            <w:webHidden/>
          </w:rPr>
        </w:r>
        <w:r w:rsidR="008C59BE">
          <w:rPr>
            <w:noProof/>
            <w:webHidden/>
          </w:rPr>
          <w:fldChar w:fldCharType="separate"/>
        </w:r>
        <w:r w:rsidR="00634B48">
          <w:rPr>
            <w:noProof/>
            <w:webHidden/>
          </w:rPr>
          <w:t>5</w:t>
        </w:r>
        <w:r w:rsidR="008C59BE">
          <w:rPr>
            <w:noProof/>
            <w:webHidden/>
          </w:rPr>
          <w:fldChar w:fldCharType="end"/>
        </w:r>
      </w:hyperlink>
    </w:p>
    <w:p w:rsidR="008C59BE" w:rsidRDefault="00A26248">
      <w:pPr>
        <w:pStyle w:val="TOC2"/>
        <w:tabs>
          <w:tab w:val="left" w:pos="880"/>
          <w:tab w:val="right" w:leader="dot" w:pos="9638"/>
        </w:tabs>
        <w:rPr>
          <w:rFonts w:asciiTheme="minorHAnsi" w:eastAsiaTheme="minorEastAsia" w:hAnsiTheme="minorHAnsi" w:cstheme="minorBidi"/>
          <w:noProof/>
          <w:lang w:eastAsia="en-US"/>
        </w:rPr>
      </w:pPr>
      <w:hyperlink w:anchor="_Toc434498390" w:history="1">
        <w:r w:rsidR="008C59BE" w:rsidRPr="00E45E7B">
          <w:rPr>
            <w:rStyle w:val="Hyperlink"/>
            <w:noProof/>
          </w:rPr>
          <w:t>4.3</w:t>
        </w:r>
        <w:r w:rsidR="008C59BE">
          <w:rPr>
            <w:rFonts w:asciiTheme="minorHAnsi" w:eastAsiaTheme="minorEastAsia" w:hAnsiTheme="minorHAnsi" w:cstheme="minorBidi"/>
            <w:noProof/>
            <w:lang w:eastAsia="en-US"/>
          </w:rPr>
          <w:tab/>
        </w:r>
        <w:r w:rsidR="008C59BE" w:rsidRPr="00E45E7B">
          <w:rPr>
            <w:rStyle w:val="Hyperlink"/>
            <w:noProof/>
          </w:rPr>
          <w:t>Electrical System Parameters</w:t>
        </w:r>
        <w:r w:rsidR="008C59BE">
          <w:rPr>
            <w:noProof/>
            <w:webHidden/>
          </w:rPr>
          <w:tab/>
        </w:r>
        <w:r w:rsidR="008C59BE">
          <w:rPr>
            <w:noProof/>
            <w:webHidden/>
          </w:rPr>
          <w:fldChar w:fldCharType="begin"/>
        </w:r>
        <w:r w:rsidR="008C59BE">
          <w:rPr>
            <w:noProof/>
            <w:webHidden/>
          </w:rPr>
          <w:instrText xml:space="preserve"> PAGEREF _Toc434498390 \h </w:instrText>
        </w:r>
        <w:r w:rsidR="008C59BE">
          <w:rPr>
            <w:noProof/>
            <w:webHidden/>
          </w:rPr>
        </w:r>
        <w:r w:rsidR="008C59BE">
          <w:rPr>
            <w:noProof/>
            <w:webHidden/>
          </w:rPr>
          <w:fldChar w:fldCharType="separate"/>
        </w:r>
        <w:r w:rsidR="00634B48">
          <w:rPr>
            <w:noProof/>
            <w:webHidden/>
          </w:rPr>
          <w:t>6</w:t>
        </w:r>
        <w:r w:rsidR="008C59BE">
          <w:rPr>
            <w:noProof/>
            <w:webHidden/>
          </w:rPr>
          <w:fldChar w:fldCharType="end"/>
        </w:r>
      </w:hyperlink>
    </w:p>
    <w:p w:rsidR="008C59BE" w:rsidRDefault="00A26248">
      <w:pPr>
        <w:pStyle w:val="TOC2"/>
        <w:tabs>
          <w:tab w:val="left" w:pos="880"/>
          <w:tab w:val="right" w:leader="dot" w:pos="9638"/>
        </w:tabs>
        <w:rPr>
          <w:rFonts w:asciiTheme="minorHAnsi" w:eastAsiaTheme="minorEastAsia" w:hAnsiTheme="minorHAnsi" w:cstheme="minorBidi"/>
          <w:noProof/>
          <w:lang w:eastAsia="en-US"/>
        </w:rPr>
      </w:pPr>
      <w:hyperlink w:anchor="_Toc434498391" w:history="1">
        <w:r w:rsidR="008C59BE" w:rsidRPr="00E45E7B">
          <w:rPr>
            <w:rStyle w:val="Hyperlink"/>
            <w:noProof/>
          </w:rPr>
          <w:t>4.4</w:t>
        </w:r>
        <w:r w:rsidR="008C59BE">
          <w:rPr>
            <w:rFonts w:asciiTheme="minorHAnsi" w:eastAsiaTheme="minorEastAsia" w:hAnsiTheme="minorHAnsi" w:cstheme="minorBidi"/>
            <w:noProof/>
            <w:lang w:eastAsia="en-US"/>
          </w:rPr>
          <w:tab/>
        </w:r>
        <w:r w:rsidR="008C59BE" w:rsidRPr="00E45E7B">
          <w:rPr>
            <w:rStyle w:val="Hyperlink"/>
            <w:noProof/>
          </w:rPr>
          <w:t>Firewall(s)</w:t>
        </w:r>
        <w:r w:rsidR="008C59BE">
          <w:rPr>
            <w:noProof/>
            <w:webHidden/>
          </w:rPr>
          <w:tab/>
        </w:r>
        <w:r w:rsidR="008C59BE">
          <w:rPr>
            <w:noProof/>
            <w:webHidden/>
          </w:rPr>
          <w:fldChar w:fldCharType="begin"/>
        </w:r>
        <w:r w:rsidR="008C59BE">
          <w:rPr>
            <w:noProof/>
            <w:webHidden/>
          </w:rPr>
          <w:instrText xml:space="preserve"> PAGEREF _Toc434498391 \h </w:instrText>
        </w:r>
        <w:r w:rsidR="008C59BE">
          <w:rPr>
            <w:noProof/>
            <w:webHidden/>
          </w:rPr>
        </w:r>
        <w:r w:rsidR="008C59BE">
          <w:rPr>
            <w:noProof/>
            <w:webHidden/>
          </w:rPr>
          <w:fldChar w:fldCharType="separate"/>
        </w:r>
        <w:r w:rsidR="00634B48">
          <w:rPr>
            <w:noProof/>
            <w:webHidden/>
          </w:rPr>
          <w:t>6</w:t>
        </w:r>
        <w:r w:rsidR="008C59BE">
          <w:rPr>
            <w:noProof/>
            <w:webHidden/>
          </w:rPr>
          <w:fldChar w:fldCharType="end"/>
        </w:r>
      </w:hyperlink>
    </w:p>
    <w:p w:rsidR="008C59BE" w:rsidRDefault="00A26248">
      <w:pPr>
        <w:pStyle w:val="TOC1"/>
        <w:tabs>
          <w:tab w:val="left" w:pos="1320"/>
          <w:tab w:val="right" w:leader="dot" w:pos="9638"/>
        </w:tabs>
        <w:rPr>
          <w:rFonts w:asciiTheme="minorHAnsi" w:eastAsiaTheme="minorEastAsia" w:hAnsiTheme="minorHAnsi" w:cstheme="minorBidi"/>
          <w:b w:val="0"/>
          <w:noProof/>
          <w:sz w:val="22"/>
          <w:lang w:eastAsia="en-US"/>
        </w:rPr>
      </w:pPr>
      <w:hyperlink w:anchor="_Toc434498392" w:history="1">
        <w:r w:rsidR="008C59BE" w:rsidRPr="00E45E7B">
          <w:rPr>
            <w:rStyle w:val="Hyperlink"/>
            <w:noProof/>
            <w14:scene3d>
              <w14:camera w14:prst="orthographicFront"/>
              <w14:lightRig w14:rig="threePt" w14:dir="t">
                <w14:rot w14:lat="0" w14:lon="0" w14:rev="0"/>
              </w14:lightRig>
            </w14:scene3d>
          </w:rPr>
          <w:t>Section 5</w:t>
        </w:r>
        <w:r w:rsidR="008C59BE">
          <w:rPr>
            <w:rFonts w:asciiTheme="minorHAnsi" w:eastAsiaTheme="minorEastAsia" w:hAnsiTheme="minorHAnsi" w:cstheme="minorBidi"/>
            <w:b w:val="0"/>
            <w:noProof/>
            <w:sz w:val="22"/>
            <w:lang w:eastAsia="en-US"/>
          </w:rPr>
          <w:tab/>
        </w:r>
        <w:r w:rsidR="008C59BE" w:rsidRPr="00E45E7B">
          <w:rPr>
            <w:rStyle w:val="Hyperlink"/>
            <w:noProof/>
          </w:rPr>
          <w:t>Tractive System</w:t>
        </w:r>
        <w:r w:rsidR="008C59BE">
          <w:rPr>
            <w:noProof/>
            <w:webHidden/>
          </w:rPr>
          <w:tab/>
        </w:r>
        <w:r w:rsidR="008C59BE">
          <w:rPr>
            <w:noProof/>
            <w:webHidden/>
          </w:rPr>
          <w:fldChar w:fldCharType="begin"/>
        </w:r>
        <w:r w:rsidR="008C59BE">
          <w:rPr>
            <w:noProof/>
            <w:webHidden/>
          </w:rPr>
          <w:instrText xml:space="preserve"> PAGEREF _Toc434498392 \h </w:instrText>
        </w:r>
        <w:r w:rsidR="008C59BE">
          <w:rPr>
            <w:noProof/>
            <w:webHidden/>
          </w:rPr>
        </w:r>
        <w:r w:rsidR="008C59BE">
          <w:rPr>
            <w:noProof/>
            <w:webHidden/>
          </w:rPr>
          <w:fldChar w:fldCharType="separate"/>
        </w:r>
        <w:r w:rsidR="00634B48">
          <w:rPr>
            <w:noProof/>
            <w:webHidden/>
          </w:rPr>
          <w:t>7</w:t>
        </w:r>
        <w:r w:rsidR="008C59BE">
          <w:rPr>
            <w:noProof/>
            <w:webHidden/>
          </w:rPr>
          <w:fldChar w:fldCharType="end"/>
        </w:r>
      </w:hyperlink>
    </w:p>
    <w:p w:rsidR="008C59BE" w:rsidRDefault="00A26248">
      <w:pPr>
        <w:pStyle w:val="TOC2"/>
        <w:tabs>
          <w:tab w:val="left" w:pos="880"/>
          <w:tab w:val="right" w:leader="dot" w:pos="9638"/>
        </w:tabs>
        <w:rPr>
          <w:rFonts w:asciiTheme="minorHAnsi" w:eastAsiaTheme="minorEastAsia" w:hAnsiTheme="minorHAnsi" w:cstheme="minorBidi"/>
          <w:noProof/>
          <w:lang w:eastAsia="en-US"/>
        </w:rPr>
      </w:pPr>
      <w:hyperlink w:anchor="_Toc434498393" w:history="1">
        <w:r w:rsidR="008C59BE" w:rsidRPr="00E45E7B">
          <w:rPr>
            <w:rStyle w:val="Hyperlink"/>
            <w:noProof/>
          </w:rPr>
          <w:t>5.1</w:t>
        </w:r>
        <w:r w:rsidR="008C59BE">
          <w:rPr>
            <w:rFonts w:asciiTheme="minorHAnsi" w:eastAsiaTheme="minorEastAsia" w:hAnsiTheme="minorHAnsi" w:cstheme="minorBidi"/>
            <w:noProof/>
            <w:lang w:eastAsia="en-US"/>
          </w:rPr>
          <w:tab/>
        </w:r>
        <w:r w:rsidR="008C59BE" w:rsidRPr="00E45E7B">
          <w:rPr>
            <w:rStyle w:val="Hyperlink"/>
            <w:noProof/>
          </w:rPr>
          <w:t>Motor(s)</w:t>
        </w:r>
        <w:r w:rsidR="008C59BE">
          <w:rPr>
            <w:noProof/>
            <w:webHidden/>
          </w:rPr>
          <w:tab/>
        </w:r>
        <w:r w:rsidR="008C59BE">
          <w:rPr>
            <w:noProof/>
            <w:webHidden/>
          </w:rPr>
          <w:fldChar w:fldCharType="begin"/>
        </w:r>
        <w:r w:rsidR="008C59BE">
          <w:rPr>
            <w:noProof/>
            <w:webHidden/>
          </w:rPr>
          <w:instrText xml:space="preserve"> PAGEREF _Toc434498393 \h </w:instrText>
        </w:r>
        <w:r w:rsidR="008C59BE">
          <w:rPr>
            <w:noProof/>
            <w:webHidden/>
          </w:rPr>
        </w:r>
        <w:r w:rsidR="008C59BE">
          <w:rPr>
            <w:noProof/>
            <w:webHidden/>
          </w:rPr>
          <w:fldChar w:fldCharType="separate"/>
        </w:r>
        <w:r w:rsidR="00634B48">
          <w:rPr>
            <w:noProof/>
            <w:webHidden/>
          </w:rPr>
          <w:t>7</w:t>
        </w:r>
        <w:r w:rsidR="008C59BE">
          <w:rPr>
            <w:noProof/>
            <w:webHidden/>
          </w:rPr>
          <w:fldChar w:fldCharType="end"/>
        </w:r>
      </w:hyperlink>
    </w:p>
    <w:p w:rsidR="008C59BE" w:rsidRDefault="00A26248">
      <w:pPr>
        <w:pStyle w:val="TOC2"/>
        <w:tabs>
          <w:tab w:val="left" w:pos="880"/>
          <w:tab w:val="right" w:leader="dot" w:pos="9638"/>
        </w:tabs>
        <w:rPr>
          <w:rFonts w:asciiTheme="minorHAnsi" w:eastAsiaTheme="minorEastAsia" w:hAnsiTheme="minorHAnsi" w:cstheme="minorBidi"/>
          <w:noProof/>
          <w:lang w:eastAsia="en-US"/>
        </w:rPr>
      </w:pPr>
      <w:hyperlink w:anchor="_Toc434498394" w:history="1">
        <w:r w:rsidR="008C59BE" w:rsidRPr="00E45E7B">
          <w:rPr>
            <w:rStyle w:val="Hyperlink"/>
            <w:noProof/>
          </w:rPr>
          <w:t>5.2</w:t>
        </w:r>
        <w:r w:rsidR="008C59BE">
          <w:rPr>
            <w:rFonts w:asciiTheme="minorHAnsi" w:eastAsiaTheme="minorEastAsia" w:hAnsiTheme="minorHAnsi" w:cstheme="minorBidi"/>
            <w:noProof/>
            <w:lang w:eastAsia="en-US"/>
          </w:rPr>
          <w:tab/>
        </w:r>
        <w:r w:rsidR="008C59BE" w:rsidRPr="00E45E7B">
          <w:rPr>
            <w:rStyle w:val="Hyperlink"/>
            <w:noProof/>
          </w:rPr>
          <w:t>Motor Controller</w:t>
        </w:r>
        <w:r w:rsidR="008C59BE">
          <w:rPr>
            <w:noProof/>
            <w:webHidden/>
          </w:rPr>
          <w:tab/>
        </w:r>
        <w:r w:rsidR="008C59BE">
          <w:rPr>
            <w:noProof/>
            <w:webHidden/>
          </w:rPr>
          <w:fldChar w:fldCharType="begin"/>
        </w:r>
        <w:r w:rsidR="008C59BE">
          <w:rPr>
            <w:noProof/>
            <w:webHidden/>
          </w:rPr>
          <w:instrText xml:space="preserve"> PAGEREF _Toc434498394 \h </w:instrText>
        </w:r>
        <w:r w:rsidR="008C59BE">
          <w:rPr>
            <w:noProof/>
            <w:webHidden/>
          </w:rPr>
        </w:r>
        <w:r w:rsidR="008C59BE">
          <w:rPr>
            <w:noProof/>
            <w:webHidden/>
          </w:rPr>
          <w:fldChar w:fldCharType="separate"/>
        </w:r>
        <w:r w:rsidR="00634B48">
          <w:rPr>
            <w:noProof/>
            <w:webHidden/>
          </w:rPr>
          <w:t>7</w:t>
        </w:r>
        <w:r w:rsidR="008C59BE">
          <w:rPr>
            <w:noProof/>
            <w:webHidden/>
          </w:rPr>
          <w:fldChar w:fldCharType="end"/>
        </w:r>
      </w:hyperlink>
    </w:p>
    <w:p w:rsidR="008C59BE" w:rsidRDefault="00A26248">
      <w:pPr>
        <w:pStyle w:val="TOC1"/>
        <w:tabs>
          <w:tab w:val="left" w:pos="1320"/>
          <w:tab w:val="right" w:leader="dot" w:pos="9638"/>
        </w:tabs>
        <w:rPr>
          <w:rFonts w:asciiTheme="minorHAnsi" w:eastAsiaTheme="minorEastAsia" w:hAnsiTheme="minorHAnsi" w:cstheme="minorBidi"/>
          <w:b w:val="0"/>
          <w:noProof/>
          <w:sz w:val="22"/>
          <w:lang w:eastAsia="en-US"/>
        </w:rPr>
      </w:pPr>
      <w:hyperlink w:anchor="_Toc434498395" w:history="1">
        <w:r w:rsidR="008C59BE" w:rsidRPr="00E45E7B">
          <w:rPr>
            <w:rStyle w:val="Hyperlink"/>
            <w:noProof/>
            <w14:scene3d>
              <w14:camera w14:prst="orthographicFront"/>
              <w14:lightRig w14:rig="threePt" w14:dir="t">
                <w14:rot w14:lat="0" w14:lon="0" w14:rev="0"/>
              </w14:lightRig>
            </w14:scene3d>
          </w:rPr>
          <w:t>Section 6</w:t>
        </w:r>
        <w:r w:rsidR="008C59BE">
          <w:rPr>
            <w:rFonts w:asciiTheme="minorHAnsi" w:eastAsiaTheme="minorEastAsia" w:hAnsiTheme="minorHAnsi" w:cstheme="minorBidi"/>
            <w:b w:val="0"/>
            <w:noProof/>
            <w:sz w:val="22"/>
            <w:lang w:eastAsia="en-US"/>
          </w:rPr>
          <w:tab/>
        </w:r>
        <w:r w:rsidR="008C59BE" w:rsidRPr="00E45E7B">
          <w:rPr>
            <w:rStyle w:val="Hyperlink"/>
            <w:noProof/>
          </w:rPr>
          <w:t>Accumulator System</w:t>
        </w:r>
        <w:r w:rsidR="008C59BE">
          <w:rPr>
            <w:noProof/>
            <w:webHidden/>
          </w:rPr>
          <w:tab/>
        </w:r>
        <w:r w:rsidR="008C59BE">
          <w:rPr>
            <w:noProof/>
            <w:webHidden/>
          </w:rPr>
          <w:fldChar w:fldCharType="begin"/>
        </w:r>
        <w:r w:rsidR="008C59BE">
          <w:rPr>
            <w:noProof/>
            <w:webHidden/>
          </w:rPr>
          <w:instrText xml:space="preserve"> PAGEREF _Toc434498395 \h </w:instrText>
        </w:r>
        <w:r w:rsidR="008C59BE">
          <w:rPr>
            <w:noProof/>
            <w:webHidden/>
          </w:rPr>
        </w:r>
        <w:r w:rsidR="008C59BE">
          <w:rPr>
            <w:noProof/>
            <w:webHidden/>
          </w:rPr>
          <w:fldChar w:fldCharType="separate"/>
        </w:r>
        <w:r w:rsidR="00634B48">
          <w:rPr>
            <w:noProof/>
            <w:webHidden/>
          </w:rPr>
          <w:t>8</w:t>
        </w:r>
        <w:r w:rsidR="008C59BE">
          <w:rPr>
            <w:noProof/>
            <w:webHidden/>
          </w:rPr>
          <w:fldChar w:fldCharType="end"/>
        </w:r>
      </w:hyperlink>
    </w:p>
    <w:p w:rsidR="008C59BE" w:rsidRDefault="00A26248">
      <w:pPr>
        <w:pStyle w:val="TOC2"/>
        <w:tabs>
          <w:tab w:val="left" w:pos="880"/>
          <w:tab w:val="right" w:leader="dot" w:pos="9638"/>
        </w:tabs>
        <w:rPr>
          <w:rFonts w:asciiTheme="minorHAnsi" w:eastAsiaTheme="minorEastAsia" w:hAnsiTheme="minorHAnsi" w:cstheme="minorBidi"/>
          <w:noProof/>
          <w:lang w:eastAsia="en-US"/>
        </w:rPr>
      </w:pPr>
      <w:hyperlink w:anchor="_Toc434498396" w:history="1">
        <w:r w:rsidR="008C59BE" w:rsidRPr="00E45E7B">
          <w:rPr>
            <w:rStyle w:val="Hyperlink"/>
            <w:noProof/>
          </w:rPr>
          <w:t>6.1</w:t>
        </w:r>
        <w:r w:rsidR="008C59BE">
          <w:rPr>
            <w:rFonts w:asciiTheme="minorHAnsi" w:eastAsiaTheme="minorEastAsia" w:hAnsiTheme="minorHAnsi" w:cstheme="minorBidi"/>
            <w:noProof/>
            <w:lang w:eastAsia="en-US"/>
          </w:rPr>
          <w:tab/>
        </w:r>
        <w:r w:rsidR="008C59BE" w:rsidRPr="00E45E7B">
          <w:rPr>
            <w:rStyle w:val="Hyperlink"/>
            <w:noProof/>
          </w:rPr>
          <w:t>Accumulator Pack</w:t>
        </w:r>
        <w:r w:rsidR="008C59BE">
          <w:rPr>
            <w:noProof/>
            <w:webHidden/>
          </w:rPr>
          <w:tab/>
        </w:r>
        <w:r w:rsidR="008C59BE">
          <w:rPr>
            <w:noProof/>
            <w:webHidden/>
          </w:rPr>
          <w:fldChar w:fldCharType="begin"/>
        </w:r>
        <w:r w:rsidR="008C59BE">
          <w:rPr>
            <w:noProof/>
            <w:webHidden/>
          </w:rPr>
          <w:instrText xml:space="preserve"> PAGEREF _Toc434498396 \h </w:instrText>
        </w:r>
        <w:r w:rsidR="008C59BE">
          <w:rPr>
            <w:noProof/>
            <w:webHidden/>
          </w:rPr>
        </w:r>
        <w:r w:rsidR="008C59BE">
          <w:rPr>
            <w:noProof/>
            <w:webHidden/>
          </w:rPr>
          <w:fldChar w:fldCharType="separate"/>
        </w:r>
        <w:r w:rsidR="00634B48">
          <w:rPr>
            <w:noProof/>
            <w:webHidden/>
          </w:rPr>
          <w:t>8</w:t>
        </w:r>
        <w:r w:rsidR="008C59BE">
          <w:rPr>
            <w:noProof/>
            <w:webHidden/>
          </w:rPr>
          <w:fldChar w:fldCharType="end"/>
        </w:r>
      </w:hyperlink>
    </w:p>
    <w:p w:rsidR="008C59BE" w:rsidRDefault="00A26248">
      <w:pPr>
        <w:pStyle w:val="TOC2"/>
        <w:tabs>
          <w:tab w:val="left" w:pos="880"/>
          <w:tab w:val="right" w:leader="dot" w:pos="9638"/>
        </w:tabs>
        <w:rPr>
          <w:rFonts w:asciiTheme="minorHAnsi" w:eastAsiaTheme="minorEastAsia" w:hAnsiTheme="minorHAnsi" w:cstheme="minorBidi"/>
          <w:noProof/>
          <w:lang w:eastAsia="en-US"/>
        </w:rPr>
      </w:pPr>
      <w:hyperlink w:anchor="_Toc434498397" w:history="1">
        <w:r w:rsidR="008C59BE" w:rsidRPr="00E45E7B">
          <w:rPr>
            <w:rStyle w:val="Hyperlink"/>
            <w:noProof/>
          </w:rPr>
          <w:t>6.2</w:t>
        </w:r>
        <w:r w:rsidR="008C59BE">
          <w:rPr>
            <w:rFonts w:asciiTheme="minorHAnsi" w:eastAsiaTheme="minorEastAsia" w:hAnsiTheme="minorHAnsi" w:cstheme="minorBidi"/>
            <w:noProof/>
            <w:lang w:eastAsia="en-US"/>
          </w:rPr>
          <w:tab/>
        </w:r>
        <w:r w:rsidR="008C59BE" w:rsidRPr="00E45E7B">
          <w:rPr>
            <w:rStyle w:val="Hyperlink"/>
            <w:noProof/>
          </w:rPr>
          <w:t>Cell Description - Batteries</w:t>
        </w:r>
        <w:r w:rsidR="008C59BE">
          <w:rPr>
            <w:noProof/>
            <w:webHidden/>
          </w:rPr>
          <w:tab/>
        </w:r>
        <w:r w:rsidR="008C59BE">
          <w:rPr>
            <w:noProof/>
            <w:webHidden/>
          </w:rPr>
          <w:fldChar w:fldCharType="begin"/>
        </w:r>
        <w:r w:rsidR="008C59BE">
          <w:rPr>
            <w:noProof/>
            <w:webHidden/>
          </w:rPr>
          <w:instrText xml:space="preserve"> PAGEREF _Toc434498397 \h </w:instrText>
        </w:r>
        <w:r w:rsidR="008C59BE">
          <w:rPr>
            <w:noProof/>
            <w:webHidden/>
          </w:rPr>
        </w:r>
        <w:r w:rsidR="008C59BE">
          <w:rPr>
            <w:noProof/>
            <w:webHidden/>
          </w:rPr>
          <w:fldChar w:fldCharType="separate"/>
        </w:r>
        <w:r w:rsidR="00634B48">
          <w:rPr>
            <w:noProof/>
            <w:webHidden/>
          </w:rPr>
          <w:t>8</w:t>
        </w:r>
        <w:r w:rsidR="008C59BE">
          <w:rPr>
            <w:noProof/>
            <w:webHidden/>
          </w:rPr>
          <w:fldChar w:fldCharType="end"/>
        </w:r>
      </w:hyperlink>
    </w:p>
    <w:p w:rsidR="008C59BE" w:rsidRDefault="00A26248">
      <w:pPr>
        <w:pStyle w:val="TOC2"/>
        <w:tabs>
          <w:tab w:val="left" w:pos="880"/>
          <w:tab w:val="right" w:leader="dot" w:pos="9638"/>
        </w:tabs>
        <w:rPr>
          <w:rFonts w:asciiTheme="minorHAnsi" w:eastAsiaTheme="minorEastAsia" w:hAnsiTheme="minorHAnsi" w:cstheme="minorBidi"/>
          <w:noProof/>
          <w:lang w:eastAsia="en-US"/>
        </w:rPr>
      </w:pPr>
      <w:hyperlink w:anchor="_Toc434498399" w:history="1">
        <w:r w:rsidR="00C10246">
          <w:rPr>
            <w:rStyle w:val="Hyperlink"/>
            <w:noProof/>
          </w:rPr>
          <w:t>6.3</w:t>
        </w:r>
        <w:r w:rsidR="008C59BE">
          <w:rPr>
            <w:rFonts w:asciiTheme="minorHAnsi" w:eastAsiaTheme="minorEastAsia" w:hAnsiTheme="minorHAnsi" w:cstheme="minorBidi"/>
            <w:noProof/>
            <w:lang w:eastAsia="en-US"/>
          </w:rPr>
          <w:tab/>
        </w:r>
        <w:r w:rsidR="008C59BE" w:rsidRPr="00E45E7B">
          <w:rPr>
            <w:rStyle w:val="Hyperlink"/>
            <w:noProof/>
          </w:rPr>
          <w:t>Cell Configuration</w:t>
        </w:r>
        <w:r w:rsidR="008C59BE">
          <w:rPr>
            <w:noProof/>
            <w:webHidden/>
          </w:rPr>
          <w:tab/>
        </w:r>
        <w:r w:rsidR="008C59BE">
          <w:rPr>
            <w:noProof/>
            <w:webHidden/>
          </w:rPr>
          <w:fldChar w:fldCharType="begin"/>
        </w:r>
        <w:r w:rsidR="008C59BE">
          <w:rPr>
            <w:noProof/>
            <w:webHidden/>
          </w:rPr>
          <w:instrText xml:space="preserve"> PAGEREF _Toc434498399 \h </w:instrText>
        </w:r>
        <w:r w:rsidR="008C59BE">
          <w:rPr>
            <w:noProof/>
            <w:webHidden/>
          </w:rPr>
        </w:r>
        <w:r w:rsidR="008C59BE">
          <w:rPr>
            <w:noProof/>
            <w:webHidden/>
          </w:rPr>
          <w:fldChar w:fldCharType="separate"/>
        </w:r>
        <w:r w:rsidR="00634B48">
          <w:rPr>
            <w:noProof/>
            <w:webHidden/>
          </w:rPr>
          <w:t>9</w:t>
        </w:r>
        <w:r w:rsidR="008C59BE">
          <w:rPr>
            <w:noProof/>
            <w:webHidden/>
          </w:rPr>
          <w:fldChar w:fldCharType="end"/>
        </w:r>
      </w:hyperlink>
    </w:p>
    <w:p w:rsidR="008C59BE" w:rsidRDefault="00A26248">
      <w:pPr>
        <w:pStyle w:val="TOC2"/>
        <w:tabs>
          <w:tab w:val="left" w:pos="880"/>
          <w:tab w:val="right" w:leader="dot" w:pos="9638"/>
        </w:tabs>
        <w:rPr>
          <w:rFonts w:asciiTheme="minorHAnsi" w:eastAsiaTheme="minorEastAsia" w:hAnsiTheme="minorHAnsi" w:cstheme="minorBidi"/>
          <w:noProof/>
          <w:lang w:eastAsia="en-US"/>
        </w:rPr>
      </w:pPr>
      <w:hyperlink w:anchor="_Toc434498401" w:history="1">
        <w:r w:rsidR="00C10246">
          <w:rPr>
            <w:rStyle w:val="Hyperlink"/>
            <w:noProof/>
          </w:rPr>
          <w:t>6.4</w:t>
        </w:r>
        <w:r w:rsidR="008C59BE">
          <w:rPr>
            <w:rFonts w:asciiTheme="minorHAnsi" w:eastAsiaTheme="minorEastAsia" w:hAnsiTheme="minorHAnsi" w:cstheme="minorBidi"/>
            <w:noProof/>
            <w:lang w:eastAsia="en-US"/>
          </w:rPr>
          <w:tab/>
        </w:r>
        <w:r w:rsidR="008C59BE" w:rsidRPr="00E45E7B">
          <w:rPr>
            <w:rStyle w:val="Hyperlink"/>
            <w:noProof/>
          </w:rPr>
          <w:t>Accumulator Management System (AMS)</w:t>
        </w:r>
        <w:r w:rsidR="008C59BE">
          <w:rPr>
            <w:noProof/>
            <w:webHidden/>
          </w:rPr>
          <w:tab/>
        </w:r>
        <w:r w:rsidR="008C59BE">
          <w:rPr>
            <w:noProof/>
            <w:webHidden/>
          </w:rPr>
          <w:fldChar w:fldCharType="begin"/>
        </w:r>
        <w:r w:rsidR="008C59BE">
          <w:rPr>
            <w:noProof/>
            <w:webHidden/>
          </w:rPr>
          <w:instrText xml:space="preserve"> PAGEREF _Toc434498401 \h </w:instrText>
        </w:r>
        <w:r w:rsidR="008C59BE">
          <w:rPr>
            <w:noProof/>
            <w:webHidden/>
          </w:rPr>
        </w:r>
        <w:r w:rsidR="008C59BE">
          <w:rPr>
            <w:noProof/>
            <w:webHidden/>
          </w:rPr>
          <w:fldChar w:fldCharType="separate"/>
        </w:r>
        <w:r w:rsidR="00634B48">
          <w:rPr>
            <w:noProof/>
            <w:webHidden/>
          </w:rPr>
          <w:t>10</w:t>
        </w:r>
        <w:r w:rsidR="008C59BE">
          <w:rPr>
            <w:noProof/>
            <w:webHidden/>
          </w:rPr>
          <w:fldChar w:fldCharType="end"/>
        </w:r>
      </w:hyperlink>
    </w:p>
    <w:p w:rsidR="008C59BE" w:rsidRDefault="00A26248">
      <w:pPr>
        <w:pStyle w:val="TOC2"/>
        <w:tabs>
          <w:tab w:val="left" w:pos="880"/>
          <w:tab w:val="right" w:leader="dot" w:pos="9638"/>
        </w:tabs>
        <w:rPr>
          <w:rFonts w:asciiTheme="minorHAnsi" w:eastAsiaTheme="minorEastAsia" w:hAnsiTheme="minorHAnsi" w:cstheme="minorBidi"/>
          <w:noProof/>
          <w:lang w:eastAsia="en-US"/>
        </w:rPr>
      </w:pPr>
      <w:hyperlink w:anchor="_Toc434498402" w:history="1">
        <w:r w:rsidR="00C10246">
          <w:rPr>
            <w:rStyle w:val="Hyperlink"/>
            <w:noProof/>
          </w:rPr>
          <w:t>6.5</w:t>
        </w:r>
        <w:r w:rsidR="008C59BE">
          <w:rPr>
            <w:rFonts w:asciiTheme="minorHAnsi" w:eastAsiaTheme="minorEastAsia" w:hAnsiTheme="minorHAnsi" w:cstheme="minorBidi"/>
            <w:noProof/>
            <w:lang w:eastAsia="en-US"/>
          </w:rPr>
          <w:tab/>
        </w:r>
        <w:r w:rsidR="008C59BE" w:rsidRPr="00E45E7B">
          <w:rPr>
            <w:rStyle w:val="Hyperlink"/>
            <w:noProof/>
          </w:rPr>
          <w:t>Charging</w:t>
        </w:r>
        <w:r w:rsidR="008C59BE">
          <w:rPr>
            <w:noProof/>
            <w:webHidden/>
          </w:rPr>
          <w:tab/>
        </w:r>
        <w:r w:rsidR="008C59BE">
          <w:rPr>
            <w:noProof/>
            <w:webHidden/>
          </w:rPr>
          <w:fldChar w:fldCharType="begin"/>
        </w:r>
        <w:r w:rsidR="008C59BE">
          <w:rPr>
            <w:noProof/>
            <w:webHidden/>
          </w:rPr>
          <w:instrText xml:space="preserve"> PAGEREF _Toc434498402 \h </w:instrText>
        </w:r>
        <w:r w:rsidR="008C59BE">
          <w:rPr>
            <w:noProof/>
            <w:webHidden/>
          </w:rPr>
        </w:r>
        <w:r w:rsidR="008C59BE">
          <w:rPr>
            <w:noProof/>
            <w:webHidden/>
          </w:rPr>
          <w:fldChar w:fldCharType="separate"/>
        </w:r>
        <w:r w:rsidR="00634B48">
          <w:rPr>
            <w:noProof/>
            <w:webHidden/>
          </w:rPr>
          <w:t>10</w:t>
        </w:r>
        <w:r w:rsidR="008C59BE">
          <w:rPr>
            <w:noProof/>
            <w:webHidden/>
          </w:rPr>
          <w:fldChar w:fldCharType="end"/>
        </w:r>
      </w:hyperlink>
    </w:p>
    <w:p w:rsidR="008C59BE" w:rsidRDefault="00A26248">
      <w:pPr>
        <w:pStyle w:val="TOC2"/>
        <w:tabs>
          <w:tab w:val="left" w:pos="880"/>
          <w:tab w:val="right" w:leader="dot" w:pos="9638"/>
        </w:tabs>
        <w:rPr>
          <w:rFonts w:asciiTheme="minorHAnsi" w:eastAsiaTheme="minorEastAsia" w:hAnsiTheme="minorHAnsi" w:cstheme="minorBidi"/>
          <w:noProof/>
          <w:lang w:eastAsia="en-US"/>
        </w:rPr>
      </w:pPr>
      <w:hyperlink w:anchor="_Toc434498403" w:history="1">
        <w:r w:rsidR="00C10246">
          <w:rPr>
            <w:rStyle w:val="Hyperlink"/>
            <w:noProof/>
          </w:rPr>
          <w:t>6.6</w:t>
        </w:r>
        <w:r w:rsidR="008C59BE">
          <w:rPr>
            <w:rFonts w:asciiTheme="minorHAnsi" w:eastAsiaTheme="minorEastAsia" w:hAnsiTheme="minorHAnsi" w:cstheme="minorBidi"/>
            <w:noProof/>
            <w:lang w:eastAsia="en-US"/>
          </w:rPr>
          <w:tab/>
        </w:r>
        <w:r w:rsidR="008C59BE" w:rsidRPr="00E45E7B">
          <w:rPr>
            <w:rStyle w:val="Hyperlink"/>
            <w:noProof/>
          </w:rPr>
          <w:t>Accumulator Container/Housing</w:t>
        </w:r>
        <w:r w:rsidR="008C59BE">
          <w:rPr>
            <w:noProof/>
            <w:webHidden/>
          </w:rPr>
          <w:tab/>
        </w:r>
        <w:r w:rsidR="008C59BE">
          <w:rPr>
            <w:noProof/>
            <w:webHidden/>
          </w:rPr>
          <w:fldChar w:fldCharType="begin"/>
        </w:r>
        <w:r w:rsidR="008C59BE">
          <w:rPr>
            <w:noProof/>
            <w:webHidden/>
          </w:rPr>
          <w:instrText xml:space="preserve"> PAGEREF _Toc434498403 \h </w:instrText>
        </w:r>
        <w:r w:rsidR="008C59BE">
          <w:rPr>
            <w:noProof/>
            <w:webHidden/>
          </w:rPr>
        </w:r>
        <w:r w:rsidR="008C59BE">
          <w:rPr>
            <w:noProof/>
            <w:webHidden/>
          </w:rPr>
          <w:fldChar w:fldCharType="separate"/>
        </w:r>
        <w:r w:rsidR="00634B48">
          <w:rPr>
            <w:noProof/>
            <w:webHidden/>
          </w:rPr>
          <w:t>11</w:t>
        </w:r>
        <w:r w:rsidR="008C59BE">
          <w:rPr>
            <w:noProof/>
            <w:webHidden/>
          </w:rPr>
          <w:fldChar w:fldCharType="end"/>
        </w:r>
      </w:hyperlink>
    </w:p>
    <w:p w:rsidR="008C59BE" w:rsidRDefault="00A26248">
      <w:pPr>
        <w:pStyle w:val="TOC2"/>
        <w:tabs>
          <w:tab w:val="left" w:pos="880"/>
          <w:tab w:val="right" w:leader="dot" w:pos="9638"/>
        </w:tabs>
        <w:rPr>
          <w:rFonts w:asciiTheme="minorHAnsi" w:eastAsiaTheme="minorEastAsia" w:hAnsiTheme="minorHAnsi" w:cstheme="minorBidi"/>
          <w:noProof/>
          <w:lang w:eastAsia="en-US"/>
        </w:rPr>
      </w:pPr>
      <w:hyperlink w:anchor="_Toc434498404" w:history="1">
        <w:r w:rsidR="00C10246">
          <w:rPr>
            <w:rStyle w:val="Hyperlink"/>
            <w:noProof/>
          </w:rPr>
          <w:t>6.7</w:t>
        </w:r>
        <w:r w:rsidR="008C59BE">
          <w:rPr>
            <w:rFonts w:asciiTheme="minorHAnsi" w:eastAsiaTheme="minorEastAsia" w:hAnsiTheme="minorHAnsi" w:cstheme="minorBidi"/>
            <w:noProof/>
            <w:lang w:eastAsia="en-US"/>
          </w:rPr>
          <w:tab/>
        </w:r>
        <w:r w:rsidR="008C59BE" w:rsidRPr="00E45E7B">
          <w:rPr>
            <w:rStyle w:val="Hyperlink"/>
            <w:noProof/>
          </w:rPr>
          <w:t>Shutdown Circuit</w:t>
        </w:r>
        <w:r w:rsidR="008C59BE">
          <w:rPr>
            <w:noProof/>
            <w:webHidden/>
          </w:rPr>
          <w:tab/>
        </w:r>
        <w:r w:rsidR="008C59BE">
          <w:rPr>
            <w:noProof/>
            <w:webHidden/>
          </w:rPr>
          <w:fldChar w:fldCharType="begin"/>
        </w:r>
        <w:r w:rsidR="008C59BE">
          <w:rPr>
            <w:noProof/>
            <w:webHidden/>
          </w:rPr>
          <w:instrText xml:space="preserve"> PAGEREF _Toc434498404 \h </w:instrText>
        </w:r>
        <w:r w:rsidR="008C59BE">
          <w:rPr>
            <w:noProof/>
            <w:webHidden/>
          </w:rPr>
        </w:r>
        <w:r w:rsidR="008C59BE">
          <w:rPr>
            <w:noProof/>
            <w:webHidden/>
          </w:rPr>
          <w:fldChar w:fldCharType="separate"/>
        </w:r>
        <w:r w:rsidR="00634B48">
          <w:rPr>
            <w:noProof/>
            <w:webHidden/>
          </w:rPr>
          <w:t>11</w:t>
        </w:r>
        <w:r w:rsidR="008C59BE">
          <w:rPr>
            <w:noProof/>
            <w:webHidden/>
          </w:rPr>
          <w:fldChar w:fldCharType="end"/>
        </w:r>
      </w:hyperlink>
    </w:p>
    <w:p w:rsidR="008C59BE" w:rsidRDefault="00A26248">
      <w:pPr>
        <w:pStyle w:val="TOC2"/>
        <w:tabs>
          <w:tab w:val="left" w:pos="880"/>
          <w:tab w:val="right" w:leader="dot" w:pos="9638"/>
        </w:tabs>
        <w:rPr>
          <w:rFonts w:asciiTheme="minorHAnsi" w:eastAsiaTheme="minorEastAsia" w:hAnsiTheme="minorHAnsi" w:cstheme="minorBidi"/>
          <w:noProof/>
          <w:lang w:eastAsia="en-US"/>
        </w:rPr>
      </w:pPr>
      <w:hyperlink w:anchor="_Toc434498405" w:history="1">
        <w:r w:rsidR="00C10246">
          <w:rPr>
            <w:rStyle w:val="Hyperlink"/>
            <w:noProof/>
          </w:rPr>
          <w:t>6.8</w:t>
        </w:r>
        <w:r w:rsidR="008C59BE">
          <w:rPr>
            <w:rFonts w:asciiTheme="minorHAnsi" w:eastAsiaTheme="minorEastAsia" w:hAnsiTheme="minorHAnsi" w:cstheme="minorBidi"/>
            <w:noProof/>
            <w:lang w:eastAsia="en-US"/>
          </w:rPr>
          <w:tab/>
        </w:r>
        <w:r w:rsidR="008C59BE" w:rsidRPr="00E45E7B">
          <w:rPr>
            <w:rStyle w:val="Hyperlink"/>
            <w:noProof/>
          </w:rPr>
          <w:t>IMD</w:t>
        </w:r>
        <w:r w:rsidR="008C59BE">
          <w:rPr>
            <w:noProof/>
            <w:webHidden/>
          </w:rPr>
          <w:tab/>
        </w:r>
        <w:r w:rsidR="008C59BE">
          <w:rPr>
            <w:noProof/>
            <w:webHidden/>
          </w:rPr>
          <w:fldChar w:fldCharType="begin"/>
        </w:r>
        <w:r w:rsidR="008C59BE">
          <w:rPr>
            <w:noProof/>
            <w:webHidden/>
          </w:rPr>
          <w:instrText xml:space="preserve"> PAGEREF _Toc434498405 \h </w:instrText>
        </w:r>
        <w:r w:rsidR="008C59BE">
          <w:rPr>
            <w:noProof/>
            <w:webHidden/>
          </w:rPr>
        </w:r>
        <w:r w:rsidR="008C59BE">
          <w:rPr>
            <w:noProof/>
            <w:webHidden/>
          </w:rPr>
          <w:fldChar w:fldCharType="separate"/>
        </w:r>
        <w:r w:rsidR="00634B48">
          <w:rPr>
            <w:noProof/>
            <w:webHidden/>
          </w:rPr>
          <w:t>11</w:t>
        </w:r>
        <w:r w:rsidR="008C59BE">
          <w:rPr>
            <w:noProof/>
            <w:webHidden/>
          </w:rPr>
          <w:fldChar w:fldCharType="end"/>
        </w:r>
      </w:hyperlink>
    </w:p>
    <w:p w:rsidR="008C59BE" w:rsidRDefault="00A26248">
      <w:pPr>
        <w:pStyle w:val="TOC1"/>
        <w:tabs>
          <w:tab w:val="left" w:pos="1320"/>
          <w:tab w:val="right" w:leader="dot" w:pos="9638"/>
        </w:tabs>
        <w:rPr>
          <w:rFonts w:asciiTheme="minorHAnsi" w:eastAsiaTheme="minorEastAsia" w:hAnsiTheme="minorHAnsi" w:cstheme="minorBidi"/>
          <w:b w:val="0"/>
          <w:noProof/>
          <w:sz w:val="22"/>
          <w:lang w:eastAsia="en-US"/>
        </w:rPr>
      </w:pPr>
      <w:hyperlink w:anchor="_Toc434498406" w:history="1">
        <w:r w:rsidR="008C59BE" w:rsidRPr="00E45E7B">
          <w:rPr>
            <w:rStyle w:val="Hyperlink"/>
            <w:noProof/>
            <w14:scene3d>
              <w14:camera w14:prst="orthographicFront"/>
              <w14:lightRig w14:rig="threePt" w14:dir="t">
                <w14:rot w14:lat="0" w14:lon="0" w14:rev="0"/>
              </w14:lightRig>
            </w14:scene3d>
          </w:rPr>
          <w:t>Section 7</w:t>
        </w:r>
        <w:r w:rsidR="008C59BE">
          <w:rPr>
            <w:rFonts w:asciiTheme="minorHAnsi" w:eastAsiaTheme="minorEastAsia" w:hAnsiTheme="minorHAnsi" w:cstheme="minorBidi"/>
            <w:b w:val="0"/>
            <w:noProof/>
            <w:sz w:val="22"/>
            <w:lang w:eastAsia="en-US"/>
          </w:rPr>
          <w:tab/>
        </w:r>
        <w:r w:rsidR="008C59BE" w:rsidRPr="00E45E7B">
          <w:rPr>
            <w:rStyle w:val="Hyperlink"/>
            <w:noProof/>
          </w:rPr>
          <w:t>GLV System</w:t>
        </w:r>
        <w:r w:rsidR="008C59BE">
          <w:rPr>
            <w:noProof/>
            <w:webHidden/>
          </w:rPr>
          <w:tab/>
        </w:r>
        <w:r w:rsidR="008C59BE">
          <w:rPr>
            <w:noProof/>
            <w:webHidden/>
          </w:rPr>
          <w:fldChar w:fldCharType="begin"/>
        </w:r>
        <w:r w:rsidR="008C59BE">
          <w:rPr>
            <w:noProof/>
            <w:webHidden/>
          </w:rPr>
          <w:instrText xml:space="preserve"> PAGEREF _Toc434498406 \h </w:instrText>
        </w:r>
        <w:r w:rsidR="008C59BE">
          <w:rPr>
            <w:noProof/>
            <w:webHidden/>
          </w:rPr>
        </w:r>
        <w:r w:rsidR="008C59BE">
          <w:rPr>
            <w:noProof/>
            <w:webHidden/>
          </w:rPr>
          <w:fldChar w:fldCharType="separate"/>
        </w:r>
        <w:r w:rsidR="00634B48">
          <w:rPr>
            <w:noProof/>
            <w:webHidden/>
          </w:rPr>
          <w:t>13</w:t>
        </w:r>
        <w:r w:rsidR="008C59BE">
          <w:rPr>
            <w:noProof/>
            <w:webHidden/>
          </w:rPr>
          <w:fldChar w:fldCharType="end"/>
        </w:r>
      </w:hyperlink>
    </w:p>
    <w:p w:rsidR="008C59BE" w:rsidRDefault="00A26248">
      <w:pPr>
        <w:pStyle w:val="TOC2"/>
        <w:tabs>
          <w:tab w:val="left" w:pos="880"/>
          <w:tab w:val="right" w:leader="dot" w:pos="9638"/>
        </w:tabs>
        <w:rPr>
          <w:rFonts w:asciiTheme="minorHAnsi" w:eastAsiaTheme="minorEastAsia" w:hAnsiTheme="minorHAnsi" w:cstheme="minorBidi"/>
          <w:noProof/>
          <w:lang w:eastAsia="en-US"/>
        </w:rPr>
      </w:pPr>
      <w:hyperlink w:anchor="_Toc434498407" w:history="1">
        <w:r w:rsidR="008C59BE" w:rsidRPr="00E45E7B">
          <w:rPr>
            <w:rStyle w:val="Hyperlink"/>
            <w:noProof/>
          </w:rPr>
          <w:t>7.1</w:t>
        </w:r>
        <w:r w:rsidR="008C59BE">
          <w:rPr>
            <w:rFonts w:asciiTheme="minorHAnsi" w:eastAsiaTheme="minorEastAsia" w:hAnsiTheme="minorHAnsi" w:cstheme="minorBidi"/>
            <w:noProof/>
            <w:lang w:eastAsia="en-US"/>
          </w:rPr>
          <w:tab/>
        </w:r>
        <w:r w:rsidR="008C59BE" w:rsidRPr="00E45E7B">
          <w:rPr>
            <w:rStyle w:val="Hyperlink"/>
            <w:noProof/>
          </w:rPr>
          <w:t>GLV System Data</w:t>
        </w:r>
        <w:r w:rsidR="008C59BE">
          <w:rPr>
            <w:noProof/>
            <w:webHidden/>
          </w:rPr>
          <w:tab/>
        </w:r>
        <w:r w:rsidR="008C59BE">
          <w:rPr>
            <w:noProof/>
            <w:webHidden/>
          </w:rPr>
          <w:fldChar w:fldCharType="begin"/>
        </w:r>
        <w:r w:rsidR="008C59BE">
          <w:rPr>
            <w:noProof/>
            <w:webHidden/>
          </w:rPr>
          <w:instrText xml:space="preserve"> PAGEREF _Toc434498407 \h </w:instrText>
        </w:r>
        <w:r w:rsidR="008C59BE">
          <w:rPr>
            <w:noProof/>
            <w:webHidden/>
          </w:rPr>
        </w:r>
        <w:r w:rsidR="008C59BE">
          <w:rPr>
            <w:noProof/>
            <w:webHidden/>
          </w:rPr>
          <w:fldChar w:fldCharType="separate"/>
        </w:r>
        <w:r w:rsidR="00634B48">
          <w:rPr>
            <w:noProof/>
            <w:webHidden/>
          </w:rPr>
          <w:t>13</w:t>
        </w:r>
        <w:r w:rsidR="008C59BE">
          <w:rPr>
            <w:noProof/>
            <w:webHidden/>
          </w:rPr>
          <w:fldChar w:fldCharType="end"/>
        </w:r>
      </w:hyperlink>
    </w:p>
    <w:p w:rsidR="005034B0" w:rsidRDefault="00FC1F7D" w:rsidP="004E4FFE">
      <w:pPr>
        <w:pStyle w:val="TOC1"/>
        <w:tabs>
          <w:tab w:val="right" w:leader="dot" w:pos="9072"/>
        </w:tabs>
      </w:pPr>
      <w:r>
        <w:fldChar w:fldCharType="end"/>
      </w:r>
      <w:bookmarkStart w:id="0" w:name="_Ref261212520"/>
      <w:bookmarkStart w:id="1" w:name="_Ref261212324"/>
      <w:bookmarkStart w:id="2" w:name="_Ref261212252"/>
    </w:p>
    <w:p w:rsidR="005034B0" w:rsidRDefault="005034B0">
      <w:pPr>
        <w:spacing w:after="0" w:line="240" w:lineRule="auto"/>
        <w:contextualSpacing w:val="0"/>
        <w:rPr>
          <w:b/>
          <w:sz w:val="24"/>
        </w:rPr>
      </w:pPr>
      <w:r>
        <w:br w:type="page"/>
      </w:r>
    </w:p>
    <w:p w:rsidR="00C95CE5" w:rsidRDefault="00C95CE5" w:rsidP="004E4FFE">
      <w:pPr>
        <w:pStyle w:val="TOC1"/>
        <w:tabs>
          <w:tab w:val="right" w:leader="dot" w:pos="9072"/>
        </w:tabs>
      </w:pPr>
      <w:r>
        <w:lastRenderedPageBreak/>
        <w:t>List</w:t>
      </w:r>
      <w:r>
        <w:rPr>
          <w:rFonts w:eastAsia="Arial"/>
        </w:rPr>
        <w:t xml:space="preserve"> </w:t>
      </w:r>
      <w:r>
        <w:t>of</w:t>
      </w:r>
      <w:r>
        <w:rPr>
          <w:rFonts w:eastAsia="Arial"/>
        </w:rPr>
        <w:t xml:space="preserve"> </w:t>
      </w:r>
      <w:r>
        <w:t>Figures</w:t>
      </w:r>
      <w:bookmarkEnd w:id="0"/>
      <w:bookmarkEnd w:id="1"/>
      <w:bookmarkEnd w:id="2"/>
    </w:p>
    <w:p w:rsidR="008C59BE" w:rsidRDefault="003F0442">
      <w:pPr>
        <w:pStyle w:val="TableofFigures"/>
        <w:tabs>
          <w:tab w:val="right" w:leader="dot" w:pos="9638"/>
        </w:tabs>
        <w:rPr>
          <w:rFonts w:asciiTheme="minorHAnsi" w:eastAsiaTheme="minorEastAsia" w:hAnsiTheme="minorHAnsi" w:cstheme="minorBidi"/>
          <w:noProof/>
          <w:lang w:eastAsia="en-US"/>
        </w:rPr>
      </w:pPr>
      <w:r>
        <w:fldChar w:fldCharType="begin"/>
      </w:r>
      <w:r>
        <w:instrText xml:space="preserve"> TOC \h \z \c "Figure" </w:instrText>
      </w:r>
      <w:r>
        <w:fldChar w:fldCharType="separate"/>
      </w:r>
      <w:hyperlink w:anchor="_Toc434498408" w:history="1">
        <w:r w:rsidR="008C59BE" w:rsidRPr="00D244D3">
          <w:rPr>
            <w:rStyle w:val="Hyperlink"/>
            <w:noProof/>
          </w:rPr>
          <w:t>Figure 1- Electrical System Block Diagram</w:t>
        </w:r>
        <w:r w:rsidR="008C59BE">
          <w:rPr>
            <w:noProof/>
            <w:webHidden/>
          </w:rPr>
          <w:tab/>
        </w:r>
        <w:r w:rsidR="008C59BE">
          <w:rPr>
            <w:noProof/>
            <w:webHidden/>
          </w:rPr>
          <w:fldChar w:fldCharType="begin"/>
        </w:r>
        <w:r w:rsidR="008C59BE">
          <w:rPr>
            <w:noProof/>
            <w:webHidden/>
          </w:rPr>
          <w:instrText xml:space="preserve"> PAGEREF _Toc434498408 \h </w:instrText>
        </w:r>
        <w:r w:rsidR="008C59BE">
          <w:rPr>
            <w:noProof/>
            <w:webHidden/>
          </w:rPr>
        </w:r>
        <w:r w:rsidR="008C59BE">
          <w:rPr>
            <w:noProof/>
            <w:webHidden/>
          </w:rPr>
          <w:fldChar w:fldCharType="separate"/>
        </w:r>
        <w:r w:rsidR="00634B48">
          <w:rPr>
            <w:noProof/>
            <w:webHidden/>
          </w:rPr>
          <w:t>5</w:t>
        </w:r>
        <w:r w:rsidR="008C59BE">
          <w:rPr>
            <w:noProof/>
            <w:webHidden/>
          </w:rPr>
          <w:fldChar w:fldCharType="end"/>
        </w:r>
      </w:hyperlink>
    </w:p>
    <w:p w:rsidR="008C59BE" w:rsidRDefault="00A26248">
      <w:pPr>
        <w:pStyle w:val="TableofFigures"/>
        <w:tabs>
          <w:tab w:val="right" w:leader="dot" w:pos="9638"/>
        </w:tabs>
        <w:rPr>
          <w:rFonts w:asciiTheme="minorHAnsi" w:eastAsiaTheme="minorEastAsia" w:hAnsiTheme="minorHAnsi" w:cstheme="minorBidi"/>
          <w:noProof/>
          <w:lang w:eastAsia="en-US"/>
        </w:rPr>
      </w:pPr>
      <w:hyperlink w:anchor="_Toc434498409" w:history="1">
        <w:r w:rsidR="008C59BE" w:rsidRPr="00D244D3">
          <w:rPr>
            <w:rStyle w:val="Hyperlink"/>
            <w:noProof/>
          </w:rPr>
          <w:t>Figure 2 - Locations of major TS components</w:t>
        </w:r>
        <w:r w:rsidR="008C59BE">
          <w:rPr>
            <w:noProof/>
            <w:webHidden/>
          </w:rPr>
          <w:tab/>
        </w:r>
        <w:r w:rsidR="008C59BE">
          <w:rPr>
            <w:noProof/>
            <w:webHidden/>
          </w:rPr>
          <w:fldChar w:fldCharType="begin"/>
        </w:r>
        <w:r w:rsidR="008C59BE">
          <w:rPr>
            <w:noProof/>
            <w:webHidden/>
          </w:rPr>
          <w:instrText xml:space="preserve"> PAGEREF _Toc434498409 \h </w:instrText>
        </w:r>
        <w:r w:rsidR="008C59BE">
          <w:rPr>
            <w:noProof/>
            <w:webHidden/>
          </w:rPr>
        </w:r>
        <w:r w:rsidR="008C59BE">
          <w:rPr>
            <w:noProof/>
            <w:webHidden/>
          </w:rPr>
          <w:fldChar w:fldCharType="separate"/>
        </w:r>
        <w:r w:rsidR="00634B48">
          <w:rPr>
            <w:noProof/>
            <w:webHidden/>
          </w:rPr>
          <w:t>5</w:t>
        </w:r>
        <w:r w:rsidR="008C59BE">
          <w:rPr>
            <w:noProof/>
            <w:webHidden/>
          </w:rPr>
          <w:fldChar w:fldCharType="end"/>
        </w:r>
      </w:hyperlink>
    </w:p>
    <w:p w:rsidR="008C59BE" w:rsidRDefault="00A26248">
      <w:pPr>
        <w:pStyle w:val="TableofFigures"/>
        <w:tabs>
          <w:tab w:val="right" w:leader="dot" w:pos="9638"/>
        </w:tabs>
        <w:rPr>
          <w:rFonts w:asciiTheme="minorHAnsi" w:eastAsiaTheme="minorEastAsia" w:hAnsiTheme="minorHAnsi" w:cstheme="minorBidi"/>
          <w:noProof/>
          <w:lang w:eastAsia="en-US"/>
        </w:rPr>
      </w:pPr>
      <w:hyperlink w:anchor="_Toc434498410" w:history="1">
        <w:r w:rsidR="008C59BE" w:rsidRPr="00D244D3">
          <w:rPr>
            <w:rStyle w:val="Hyperlink"/>
            <w:noProof/>
          </w:rPr>
          <w:t>Figure 3 – Safety Shutdown Circuit Schematic</w:t>
        </w:r>
        <w:r w:rsidR="008C59BE">
          <w:rPr>
            <w:noProof/>
            <w:webHidden/>
          </w:rPr>
          <w:tab/>
        </w:r>
        <w:r w:rsidR="008C59BE">
          <w:rPr>
            <w:noProof/>
            <w:webHidden/>
          </w:rPr>
          <w:fldChar w:fldCharType="begin"/>
        </w:r>
        <w:r w:rsidR="008C59BE">
          <w:rPr>
            <w:noProof/>
            <w:webHidden/>
          </w:rPr>
          <w:instrText xml:space="preserve"> PAGEREF _Toc434498410 \h </w:instrText>
        </w:r>
        <w:r w:rsidR="008C59BE">
          <w:rPr>
            <w:noProof/>
            <w:webHidden/>
          </w:rPr>
        </w:r>
        <w:r w:rsidR="008C59BE">
          <w:rPr>
            <w:noProof/>
            <w:webHidden/>
          </w:rPr>
          <w:fldChar w:fldCharType="separate"/>
        </w:r>
        <w:r w:rsidR="00634B48">
          <w:rPr>
            <w:noProof/>
            <w:webHidden/>
          </w:rPr>
          <w:t>11</w:t>
        </w:r>
        <w:r w:rsidR="008C59BE">
          <w:rPr>
            <w:noProof/>
            <w:webHidden/>
          </w:rPr>
          <w:fldChar w:fldCharType="end"/>
        </w:r>
      </w:hyperlink>
    </w:p>
    <w:p w:rsidR="005034B0" w:rsidRPr="005034B0" w:rsidRDefault="003F0442" w:rsidP="004E4FFE">
      <w:r>
        <w:fldChar w:fldCharType="end"/>
      </w:r>
    </w:p>
    <w:p w:rsidR="00C95CE5" w:rsidRDefault="00C95CE5" w:rsidP="005034B0">
      <w:pPr>
        <w:pStyle w:val="TOC1"/>
      </w:pPr>
      <w:r>
        <w:t>List</w:t>
      </w:r>
      <w:r>
        <w:rPr>
          <w:rFonts w:eastAsia="Arial"/>
        </w:rPr>
        <w:t xml:space="preserve"> </w:t>
      </w:r>
      <w:r>
        <w:t>of</w:t>
      </w:r>
      <w:r>
        <w:rPr>
          <w:rFonts w:eastAsia="Arial"/>
        </w:rPr>
        <w:t xml:space="preserve"> </w:t>
      </w:r>
      <w:r>
        <w:t>Tables</w:t>
      </w:r>
    </w:p>
    <w:p w:rsidR="008C59BE" w:rsidRDefault="0057083C">
      <w:pPr>
        <w:pStyle w:val="TableofFigures"/>
        <w:tabs>
          <w:tab w:val="right" w:leader="dot" w:pos="9638"/>
        </w:tabs>
        <w:rPr>
          <w:rFonts w:asciiTheme="minorHAnsi" w:eastAsiaTheme="minorEastAsia" w:hAnsiTheme="minorHAnsi" w:cstheme="minorBidi"/>
          <w:noProof/>
          <w:lang w:eastAsia="en-US"/>
        </w:rPr>
      </w:pPr>
      <w:r>
        <w:fldChar w:fldCharType="begin"/>
      </w:r>
      <w:r>
        <w:instrText xml:space="preserve"> TOC \h \z \c "Table" </w:instrText>
      </w:r>
      <w:r>
        <w:fldChar w:fldCharType="separate"/>
      </w:r>
      <w:hyperlink w:anchor="_Toc434498411" w:history="1">
        <w:r w:rsidR="008C59BE" w:rsidRPr="00091321">
          <w:rPr>
            <w:rStyle w:val="Hyperlink"/>
            <w:noProof/>
          </w:rPr>
          <w:t>Table 1 - Engine Data</w:t>
        </w:r>
        <w:r w:rsidR="008C59BE">
          <w:rPr>
            <w:noProof/>
            <w:webHidden/>
          </w:rPr>
          <w:tab/>
        </w:r>
        <w:r w:rsidR="008C59BE">
          <w:rPr>
            <w:noProof/>
            <w:webHidden/>
          </w:rPr>
          <w:fldChar w:fldCharType="begin"/>
        </w:r>
        <w:r w:rsidR="008C59BE">
          <w:rPr>
            <w:noProof/>
            <w:webHidden/>
          </w:rPr>
          <w:instrText xml:space="preserve"> PAGEREF _Toc434498411 \h </w:instrText>
        </w:r>
        <w:r w:rsidR="008C59BE">
          <w:rPr>
            <w:noProof/>
            <w:webHidden/>
          </w:rPr>
        </w:r>
        <w:r w:rsidR="008C59BE">
          <w:rPr>
            <w:noProof/>
            <w:webHidden/>
          </w:rPr>
          <w:fldChar w:fldCharType="separate"/>
        </w:r>
        <w:r w:rsidR="00634B48">
          <w:rPr>
            <w:noProof/>
            <w:webHidden/>
          </w:rPr>
          <w:t>4</w:t>
        </w:r>
        <w:r w:rsidR="008C59BE">
          <w:rPr>
            <w:noProof/>
            <w:webHidden/>
          </w:rPr>
          <w:fldChar w:fldCharType="end"/>
        </w:r>
      </w:hyperlink>
    </w:p>
    <w:p w:rsidR="008C59BE" w:rsidRDefault="00A26248">
      <w:pPr>
        <w:pStyle w:val="TableofFigures"/>
        <w:tabs>
          <w:tab w:val="right" w:leader="dot" w:pos="9638"/>
        </w:tabs>
        <w:rPr>
          <w:rFonts w:asciiTheme="minorHAnsi" w:eastAsiaTheme="minorEastAsia" w:hAnsiTheme="minorHAnsi" w:cstheme="minorBidi"/>
          <w:noProof/>
          <w:lang w:eastAsia="en-US"/>
        </w:rPr>
      </w:pPr>
      <w:hyperlink w:anchor="_Toc434498412" w:history="1">
        <w:r w:rsidR="008C59BE" w:rsidRPr="00091321">
          <w:rPr>
            <w:rStyle w:val="Hyperlink"/>
            <w:noProof/>
          </w:rPr>
          <w:t>Table 2 - General Electrical System Parameters</w:t>
        </w:r>
        <w:r w:rsidR="008C59BE">
          <w:rPr>
            <w:noProof/>
            <w:webHidden/>
          </w:rPr>
          <w:tab/>
        </w:r>
        <w:r w:rsidR="008C59BE">
          <w:rPr>
            <w:noProof/>
            <w:webHidden/>
          </w:rPr>
          <w:fldChar w:fldCharType="begin"/>
        </w:r>
        <w:r w:rsidR="008C59BE">
          <w:rPr>
            <w:noProof/>
            <w:webHidden/>
          </w:rPr>
          <w:instrText xml:space="preserve"> PAGEREF _Toc434498412 \h </w:instrText>
        </w:r>
        <w:r w:rsidR="008C59BE">
          <w:rPr>
            <w:noProof/>
            <w:webHidden/>
          </w:rPr>
        </w:r>
        <w:r w:rsidR="008C59BE">
          <w:rPr>
            <w:noProof/>
            <w:webHidden/>
          </w:rPr>
          <w:fldChar w:fldCharType="separate"/>
        </w:r>
        <w:r w:rsidR="00634B48">
          <w:rPr>
            <w:noProof/>
            <w:webHidden/>
          </w:rPr>
          <w:t>6</w:t>
        </w:r>
        <w:r w:rsidR="008C59BE">
          <w:rPr>
            <w:noProof/>
            <w:webHidden/>
          </w:rPr>
          <w:fldChar w:fldCharType="end"/>
        </w:r>
      </w:hyperlink>
    </w:p>
    <w:p w:rsidR="008C59BE" w:rsidRDefault="00A26248">
      <w:pPr>
        <w:pStyle w:val="TableofFigures"/>
        <w:tabs>
          <w:tab w:val="right" w:leader="dot" w:pos="9638"/>
        </w:tabs>
        <w:rPr>
          <w:rFonts w:asciiTheme="minorHAnsi" w:eastAsiaTheme="minorEastAsia" w:hAnsiTheme="minorHAnsi" w:cstheme="minorBidi"/>
          <w:noProof/>
          <w:lang w:eastAsia="en-US"/>
        </w:rPr>
      </w:pPr>
      <w:hyperlink w:anchor="_Toc434498413" w:history="1">
        <w:r w:rsidR="008C59BE" w:rsidRPr="00091321">
          <w:rPr>
            <w:rStyle w:val="Hyperlink"/>
            <w:noProof/>
          </w:rPr>
          <w:t>Table 3 - Motor Specifications</w:t>
        </w:r>
        <w:r w:rsidR="008C59BE">
          <w:rPr>
            <w:noProof/>
            <w:webHidden/>
          </w:rPr>
          <w:tab/>
        </w:r>
        <w:r w:rsidR="008C59BE">
          <w:rPr>
            <w:noProof/>
            <w:webHidden/>
          </w:rPr>
          <w:fldChar w:fldCharType="begin"/>
        </w:r>
        <w:r w:rsidR="008C59BE">
          <w:rPr>
            <w:noProof/>
            <w:webHidden/>
          </w:rPr>
          <w:instrText xml:space="preserve"> PAGEREF _Toc434498413 \h </w:instrText>
        </w:r>
        <w:r w:rsidR="008C59BE">
          <w:rPr>
            <w:noProof/>
            <w:webHidden/>
          </w:rPr>
        </w:r>
        <w:r w:rsidR="008C59BE">
          <w:rPr>
            <w:noProof/>
            <w:webHidden/>
          </w:rPr>
          <w:fldChar w:fldCharType="separate"/>
        </w:r>
        <w:r w:rsidR="00634B48">
          <w:rPr>
            <w:noProof/>
            <w:webHidden/>
          </w:rPr>
          <w:t>7</w:t>
        </w:r>
        <w:r w:rsidR="008C59BE">
          <w:rPr>
            <w:noProof/>
            <w:webHidden/>
          </w:rPr>
          <w:fldChar w:fldCharType="end"/>
        </w:r>
      </w:hyperlink>
    </w:p>
    <w:p w:rsidR="008C59BE" w:rsidRDefault="00A26248">
      <w:pPr>
        <w:pStyle w:val="TableofFigures"/>
        <w:tabs>
          <w:tab w:val="right" w:leader="dot" w:pos="9638"/>
        </w:tabs>
        <w:rPr>
          <w:rFonts w:asciiTheme="minorHAnsi" w:eastAsiaTheme="minorEastAsia" w:hAnsiTheme="minorHAnsi" w:cstheme="minorBidi"/>
          <w:noProof/>
          <w:lang w:eastAsia="en-US"/>
        </w:rPr>
      </w:pPr>
      <w:hyperlink w:anchor="_Toc434498414" w:history="1">
        <w:r w:rsidR="008C59BE" w:rsidRPr="00091321">
          <w:rPr>
            <w:rStyle w:val="Hyperlink"/>
            <w:noProof/>
          </w:rPr>
          <w:t>Table 4 - Motor Controller Specifications</w:t>
        </w:r>
        <w:r w:rsidR="008C59BE">
          <w:rPr>
            <w:noProof/>
            <w:webHidden/>
          </w:rPr>
          <w:tab/>
        </w:r>
        <w:r w:rsidR="008C59BE">
          <w:rPr>
            <w:noProof/>
            <w:webHidden/>
          </w:rPr>
          <w:fldChar w:fldCharType="begin"/>
        </w:r>
        <w:r w:rsidR="008C59BE">
          <w:rPr>
            <w:noProof/>
            <w:webHidden/>
          </w:rPr>
          <w:instrText xml:space="preserve"> PAGEREF _Toc434498414 \h </w:instrText>
        </w:r>
        <w:r w:rsidR="008C59BE">
          <w:rPr>
            <w:noProof/>
            <w:webHidden/>
          </w:rPr>
        </w:r>
        <w:r w:rsidR="008C59BE">
          <w:rPr>
            <w:noProof/>
            <w:webHidden/>
          </w:rPr>
          <w:fldChar w:fldCharType="separate"/>
        </w:r>
        <w:r w:rsidR="00634B48">
          <w:rPr>
            <w:noProof/>
            <w:webHidden/>
          </w:rPr>
          <w:t>7</w:t>
        </w:r>
        <w:r w:rsidR="008C59BE">
          <w:rPr>
            <w:noProof/>
            <w:webHidden/>
          </w:rPr>
          <w:fldChar w:fldCharType="end"/>
        </w:r>
      </w:hyperlink>
    </w:p>
    <w:p w:rsidR="008C59BE" w:rsidRDefault="00A26248">
      <w:pPr>
        <w:pStyle w:val="TableofFigures"/>
        <w:tabs>
          <w:tab w:val="right" w:leader="dot" w:pos="9638"/>
        </w:tabs>
        <w:rPr>
          <w:rFonts w:asciiTheme="minorHAnsi" w:eastAsiaTheme="minorEastAsia" w:hAnsiTheme="minorHAnsi" w:cstheme="minorBidi"/>
          <w:noProof/>
          <w:lang w:eastAsia="en-US"/>
        </w:rPr>
      </w:pPr>
      <w:hyperlink w:anchor="_Toc434498415" w:history="1">
        <w:r w:rsidR="008C59BE" w:rsidRPr="00091321">
          <w:rPr>
            <w:rStyle w:val="Hyperlink"/>
            <w:noProof/>
          </w:rPr>
          <w:t>Table 5 - Main Accumulator Parameters</w:t>
        </w:r>
        <w:r w:rsidR="008C59BE">
          <w:rPr>
            <w:noProof/>
            <w:webHidden/>
          </w:rPr>
          <w:tab/>
        </w:r>
        <w:r w:rsidR="008C59BE">
          <w:rPr>
            <w:noProof/>
            <w:webHidden/>
          </w:rPr>
          <w:fldChar w:fldCharType="begin"/>
        </w:r>
        <w:r w:rsidR="008C59BE">
          <w:rPr>
            <w:noProof/>
            <w:webHidden/>
          </w:rPr>
          <w:instrText xml:space="preserve"> PAGEREF _Toc434498415 \h </w:instrText>
        </w:r>
        <w:r w:rsidR="008C59BE">
          <w:rPr>
            <w:noProof/>
            <w:webHidden/>
          </w:rPr>
        </w:r>
        <w:r w:rsidR="008C59BE">
          <w:rPr>
            <w:noProof/>
            <w:webHidden/>
          </w:rPr>
          <w:fldChar w:fldCharType="separate"/>
        </w:r>
        <w:r w:rsidR="00634B48">
          <w:rPr>
            <w:noProof/>
            <w:webHidden/>
          </w:rPr>
          <w:t>8</w:t>
        </w:r>
        <w:r w:rsidR="008C59BE">
          <w:rPr>
            <w:noProof/>
            <w:webHidden/>
          </w:rPr>
          <w:fldChar w:fldCharType="end"/>
        </w:r>
      </w:hyperlink>
    </w:p>
    <w:p w:rsidR="008C59BE" w:rsidRDefault="00A26248">
      <w:pPr>
        <w:pStyle w:val="TableofFigures"/>
        <w:tabs>
          <w:tab w:val="right" w:leader="dot" w:pos="9638"/>
        </w:tabs>
        <w:rPr>
          <w:rFonts w:asciiTheme="minorHAnsi" w:eastAsiaTheme="minorEastAsia" w:hAnsiTheme="minorHAnsi" w:cstheme="minorBidi"/>
          <w:noProof/>
          <w:lang w:eastAsia="en-US"/>
        </w:rPr>
      </w:pPr>
      <w:hyperlink w:anchor="_Toc434498416" w:history="1">
        <w:r w:rsidR="008C59BE" w:rsidRPr="00091321">
          <w:rPr>
            <w:rStyle w:val="Hyperlink"/>
            <w:noProof/>
          </w:rPr>
          <w:t>Table 6 - Main Cell Specification</w:t>
        </w:r>
        <w:r w:rsidR="008C59BE">
          <w:rPr>
            <w:noProof/>
            <w:webHidden/>
          </w:rPr>
          <w:tab/>
        </w:r>
        <w:r w:rsidR="008C59BE">
          <w:rPr>
            <w:noProof/>
            <w:webHidden/>
          </w:rPr>
          <w:fldChar w:fldCharType="begin"/>
        </w:r>
        <w:r w:rsidR="008C59BE">
          <w:rPr>
            <w:noProof/>
            <w:webHidden/>
          </w:rPr>
          <w:instrText xml:space="preserve"> PAGEREF _Toc434498416 \h </w:instrText>
        </w:r>
        <w:r w:rsidR="008C59BE">
          <w:rPr>
            <w:noProof/>
            <w:webHidden/>
          </w:rPr>
        </w:r>
        <w:r w:rsidR="008C59BE">
          <w:rPr>
            <w:noProof/>
            <w:webHidden/>
          </w:rPr>
          <w:fldChar w:fldCharType="separate"/>
        </w:r>
        <w:r w:rsidR="00634B48">
          <w:rPr>
            <w:noProof/>
            <w:webHidden/>
          </w:rPr>
          <w:t>9</w:t>
        </w:r>
        <w:r w:rsidR="008C59BE">
          <w:rPr>
            <w:noProof/>
            <w:webHidden/>
          </w:rPr>
          <w:fldChar w:fldCharType="end"/>
        </w:r>
      </w:hyperlink>
    </w:p>
    <w:p w:rsidR="008C59BE" w:rsidRDefault="00A26248">
      <w:pPr>
        <w:pStyle w:val="TableofFigures"/>
        <w:tabs>
          <w:tab w:val="right" w:leader="dot" w:pos="9638"/>
        </w:tabs>
        <w:rPr>
          <w:rFonts w:asciiTheme="minorHAnsi" w:eastAsiaTheme="minorEastAsia" w:hAnsiTheme="minorHAnsi" w:cstheme="minorBidi"/>
          <w:noProof/>
          <w:lang w:eastAsia="en-US"/>
        </w:rPr>
      </w:pPr>
      <w:hyperlink w:anchor="_Toc434498417" w:history="1">
        <w:r w:rsidR="008C59BE" w:rsidRPr="00091321">
          <w:rPr>
            <w:rStyle w:val="Hyperlink"/>
            <w:noProof/>
          </w:rPr>
          <w:t>Table 7 - Capacitor Specifications</w:t>
        </w:r>
        <w:r w:rsidR="008C59BE">
          <w:rPr>
            <w:noProof/>
            <w:webHidden/>
          </w:rPr>
          <w:tab/>
        </w:r>
        <w:r w:rsidR="008C59BE">
          <w:rPr>
            <w:noProof/>
            <w:webHidden/>
          </w:rPr>
          <w:fldChar w:fldCharType="begin"/>
        </w:r>
        <w:r w:rsidR="008C59BE">
          <w:rPr>
            <w:noProof/>
            <w:webHidden/>
          </w:rPr>
          <w:instrText xml:space="preserve"> PAGEREF _Toc434498417 \h </w:instrText>
        </w:r>
        <w:r w:rsidR="008C59BE">
          <w:rPr>
            <w:noProof/>
            <w:webHidden/>
          </w:rPr>
        </w:r>
        <w:r w:rsidR="008C59BE">
          <w:rPr>
            <w:noProof/>
            <w:webHidden/>
          </w:rPr>
          <w:fldChar w:fldCharType="separate"/>
        </w:r>
        <w:r w:rsidR="00634B48">
          <w:rPr>
            <w:noProof/>
            <w:webHidden/>
          </w:rPr>
          <w:t>9</w:t>
        </w:r>
        <w:r w:rsidR="008C59BE">
          <w:rPr>
            <w:noProof/>
            <w:webHidden/>
          </w:rPr>
          <w:fldChar w:fldCharType="end"/>
        </w:r>
      </w:hyperlink>
    </w:p>
    <w:p w:rsidR="008C59BE" w:rsidRDefault="00A26248">
      <w:pPr>
        <w:pStyle w:val="TableofFigures"/>
        <w:tabs>
          <w:tab w:val="right" w:leader="dot" w:pos="9638"/>
        </w:tabs>
        <w:rPr>
          <w:rFonts w:asciiTheme="minorHAnsi" w:eastAsiaTheme="minorEastAsia" w:hAnsiTheme="minorHAnsi" w:cstheme="minorBidi"/>
          <w:noProof/>
          <w:lang w:eastAsia="en-US"/>
        </w:rPr>
      </w:pPr>
      <w:hyperlink w:anchor="_Toc434498418" w:history="1">
        <w:r w:rsidR="008C59BE" w:rsidRPr="00091321">
          <w:rPr>
            <w:rStyle w:val="Hyperlink"/>
            <w:noProof/>
          </w:rPr>
          <w:t>Table 8 - AMS Data</w:t>
        </w:r>
        <w:r w:rsidR="008C59BE">
          <w:rPr>
            <w:noProof/>
            <w:webHidden/>
          </w:rPr>
          <w:tab/>
        </w:r>
        <w:r w:rsidR="008C59BE">
          <w:rPr>
            <w:noProof/>
            <w:webHidden/>
          </w:rPr>
          <w:fldChar w:fldCharType="begin"/>
        </w:r>
        <w:r w:rsidR="008C59BE">
          <w:rPr>
            <w:noProof/>
            <w:webHidden/>
          </w:rPr>
          <w:instrText xml:space="preserve"> PAGEREF _Toc434498418 \h </w:instrText>
        </w:r>
        <w:r w:rsidR="008C59BE">
          <w:rPr>
            <w:noProof/>
            <w:webHidden/>
          </w:rPr>
        </w:r>
        <w:r w:rsidR="008C59BE">
          <w:rPr>
            <w:noProof/>
            <w:webHidden/>
          </w:rPr>
          <w:fldChar w:fldCharType="separate"/>
        </w:r>
        <w:r w:rsidR="00634B48">
          <w:rPr>
            <w:noProof/>
            <w:webHidden/>
          </w:rPr>
          <w:t>10</w:t>
        </w:r>
        <w:r w:rsidR="008C59BE">
          <w:rPr>
            <w:noProof/>
            <w:webHidden/>
          </w:rPr>
          <w:fldChar w:fldCharType="end"/>
        </w:r>
      </w:hyperlink>
    </w:p>
    <w:p w:rsidR="008C59BE" w:rsidRDefault="00A26248">
      <w:pPr>
        <w:pStyle w:val="TableofFigures"/>
        <w:tabs>
          <w:tab w:val="right" w:leader="dot" w:pos="9638"/>
        </w:tabs>
        <w:rPr>
          <w:rFonts w:asciiTheme="minorHAnsi" w:eastAsiaTheme="minorEastAsia" w:hAnsiTheme="minorHAnsi" w:cstheme="minorBidi"/>
          <w:noProof/>
          <w:lang w:eastAsia="en-US"/>
        </w:rPr>
      </w:pPr>
      <w:hyperlink w:anchor="_Toc434498419" w:history="1">
        <w:r w:rsidR="008C59BE" w:rsidRPr="00091321">
          <w:rPr>
            <w:rStyle w:val="Hyperlink"/>
            <w:noProof/>
          </w:rPr>
          <w:t>Table 9 - Accumulator Charging Data</w:t>
        </w:r>
        <w:r w:rsidR="008C59BE">
          <w:rPr>
            <w:noProof/>
            <w:webHidden/>
          </w:rPr>
          <w:tab/>
        </w:r>
        <w:r w:rsidR="008C59BE">
          <w:rPr>
            <w:noProof/>
            <w:webHidden/>
          </w:rPr>
          <w:fldChar w:fldCharType="begin"/>
        </w:r>
        <w:r w:rsidR="008C59BE">
          <w:rPr>
            <w:noProof/>
            <w:webHidden/>
          </w:rPr>
          <w:instrText xml:space="preserve"> PAGEREF _Toc434498419 \h </w:instrText>
        </w:r>
        <w:r w:rsidR="008C59BE">
          <w:rPr>
            <w:noProof/>
            <w:webHidden/>
          </w:rPr>
        </w:r>
        <w:r w:rsidR="008C59BE">
          <w:rPr>
            <w:noProof/>
            <w:webHidden/>
          </w:rPr>
          <w:fldChar w:fldCharType="separate"/>
        </w:r>
        <w:r w:rsidR="00634B48">
          <w:rPr>
            <w:noProof/>
            <w:webHidden/>
          </w:rPr>
          <w:t>10</w:t>
        </w:r>
        <w:r w:rsidR="008C59BE">
          <w:rPr>
            <w:noProof/>
            <w:webHidden/>
          </w:rPr>
          <w:fldChar w:fldCharType="end"/>
        </w:r>
      </w:hyperlink>
    </w:p>
    <w:p w:rsidR="008C59BE" w:rsidRDefault="00A26248">
      <w:pPr>
        <w:pStyle w:val="TableofFigures"/>
        <w:tabs>
          <w:tab w:val="right" w:leader="dot" w:pos="9638"/>
        </w:tabs>
        <w:rPr>
          <w:rFonts w:asciiTheme="minorHAnsi" w:eastAsiaTheme="minorEastAsia" w:hAnsiTheme="minorHAnsi" w:cstheme="minorBidi"/>
          <w:noProof/>
          <w:lang w:eastAsia="en-US"/>
        </w:rPr>
      </w:pPr>
      <w:hyperlink w:anchor="_Toc434498420" w:history="1">
        <w:r w:rsidR="008C59BE" w:rsidRPr="00091321">
          <w:rPr>
            <w:rStyle w:val="Hyperlink"/>
            <w:noProof/>
          </w:rPr>
          <w:t>Table 10 - IMD parameters</w:t>
        </w:r>
        <w:r w:rsidR="008C59BE">
          <w:rPr>
            <w:noProof/>
            <w:webHidden/>
          </w:rPr>
          <w:tab/>
        </w:r>
        <w:r w:rsidR="008C59BE">
          <w:rPr>
            <w:noProof/>
            <w:webHidden/>
          </w:rPr>
          <w:fldChar w:fldCharType="begin"/>
        </w:r>
        <w:r w:rsidR="008C59BE">
          <w:rPr>
            <w:noProof/>
            <w:webHidden/>
          </w:rPr>
          <w:instrText xml:space="preserve"> PAGEREF _Toc434498420 \h </w:instrText>
        </w:r>
        <w:r w:rsidR="008C59BE">
          <w:rPr>
            <w:noProof/>
            <w:webHidden/>
          </w:rPr>
        </w:r>
        <w:r w:rsidR="008C59BE">
          <w:rPr>
            <w:noProof/>
            <w:webHidden/>
          </w:rPr>
          <w:fldChar w:fldCharType="separate"/>
        </w:r>
        <w:r w:rsidR="00634B48">
          <w:rPr>
            <w:noProof/>
            <w:webHidden/>
          </w:rPr>
          <w:t>12</w:t>
        </w:r>
        <w:r w:rsidR="008C59BE">
          <w:rPr>
            <w:noProof/>
            <w:webHidden/>
          </w:rPr>
          <w:fldChar w:fldCharType="end"/>
        </w:r>
      </w:hyperlink>
    </w:p>
    <w:p w:rsidR="008C59BE" w:rsidRDefault="00A26248">
      <w:pPr>
        <w:pStyle w:val="TableofFigures"/>
        <w:tabs>
          <w:tab w:val="right" w:leader="dot" w:pos="9638"/>
        </w:tabs>
        <w:rPr>
          <w:rFonts w:asciiTheme="minorHAnsi" w:eastAsiaTheme="minorEastAsia" w:hAnsiTheme="minorHAnsi" w:cstheme="minorBidi"/>
          <w:noProof/>
          <w:lang w:eastAsia="en-US"/>
        </w:rPr>
      </w:pPr>
      <w:hyperlink w:anchor="_Toc434498421" w:history="1">
        <w:r w:rsidR="008C59BE" w:rsidRPr="00091321">
          <w:rPr>
            <w:rStyle w:val="Hyperlink"/>
            <w:noProof/>
          </w:rPr>
          <w:t>Table 11 - GLV Data</w:t>
        </w:r>
        <w:r w:rsidR="008C59BE">
          <w:rPr>
            <w:noProof/>
            <w:webHidden/>
          </w:rPr>
          <w:tab/>
        </w:r>
        <w:r w:rsidR="008C59BE">
          <w:rPr>
            <w:noProof/>
            <w:webHidden/>
          </w:rPr>
          <w:fldChar w:fldCharType="begin"/>
        </w:r>
        <w:r w:rsidR="008C59BE">
          <w:rPr>
            <w:noProof/>
            <w:webHidden/>
          </w:rPr>
          <w:instrText xml:space="preserve"> PAGEREF _Toc434498421 \h </w:instrText>
        </w:r>
        <w:r w:rsidR="008C59BE">
          <w:rPr>
            <w:noProof/>
            <w:webHidden/>
          </w:rPr>
        </w:r>
        <w:r w:rsidR="008C59BE">
          <w:rPr>
            <w:noProof/>
            <w:webHidden/>
          </w:rPr>
          <w:fldChar w:fldCharType="separate"/>
        </w:r>
        <w:r w:rsidR="00634B48">
          <w:rPr>
            <w:noProof/>
            <w:webHidden/>
          </w:rPr>
          <w:t>13</w:t>
        </w:r>
        <w:r w:rsidR="008C59BE">
          <w:rPr>
            <w:noProof/>
            <w:webHidden/>
          </w:rPr>
          <w:fldChar w:fldCharType="end"/>
        </w:r>
      </w:hyperlink>
    </w:p>
    <w:p w:rsidR="00C95CE5" w:rsidRDefault="0057083C">
      <w:r>
        <w:fldChar w:fldCharType="end"/>
      </w:r>
    </w:p>
    <w:p w:rsidR="004E4FFE" w:rsidRDefault="004E4FFE" w:rsidP="003C23A0">
      <w:pPr>
        <w:rPr>
          <w:i/>
        </w:rPr>
        <w:sectPr w:rsidR="004E4FFE" w:rsidSect="004E4FFE">
          <w:footerReference w:type="default" r:id="rId11"/>
          <w:type w:val="continuous"/>
          <w:pgSz w:w="12240" w:h="15840" w:code="1"/>
          <w:pgMar w:top="1296" w:right="1296" w:bottom="1296" w:left="1296" w:header="708" w:footer="708" w:gutter="0"/>
          <w:pgNumType w:fmt="lowerRoman" w:start="1"/>
          <w:cols w:space="720"/>
          <w:docGrid w:linePitch="360"/>
        </w:sectPr>
      </w:pPr>
    </w:p>
    <w:p w:rsidR="00333484" w:rsidRPr="00CD5E90" w:rsidRDefault="00333484" w:rsidP="00CD5E90">
      <w:pPr>
        <w:pStyle w:val="Heading"/>
        <w:jc w:val="center"/>
        <w:rPr>
          <w:rStyle w:val="Heading1Char"/>
          <w:sz w:val="40"/>
        </w:rPr>
      </w:pPr>
      <w:r w:rsidRPr="00CD5E90">
        <w:rPr>
          <w:rStyle w:val="Heading1Char"/>
          <w:sz w:val="40"/>
        </w:rPr>
        <w:lastRenderedPageBreak/>
        <w:t>TITLE PAGE</w:t>
      </w:r>
    </w:p>
    <w:p w:rsidR="00333484" w:rsidRDefault="00333484" w:rsidP="00333484">
      <w:pPr>
        <w:rPr>
          <w:lang w:val="de-DE"/>
        </w:rPr>
      </w:pPr>
    </w:p>
    <w:p w:rsidR="00333484" w:rsidRDefault="00333484" w:rsidP="00333484">
      <w:pPr>
        <w:jc w:val="center"/>
        <w:rPr>
          <w:i/>
          <w:sz w:val="24"/>
          <w:szCs w:val="24"/>
        </w:rPr>
      </w:pPr>
      <w:r>
        <w:rPr>
          <w:i/>
          <w:sz w:val="24"/>
          <w:szCs w:val="24"/>
        </w:rPr>
        <w:t>Please</w:t>
      </w:r>
      <w:r w:rsidRPr="00FE765B">
        <w:rPr>
          <w:rFonts w:eastAsia="Arial"/>
          <w:i/>
          <w:sz w:val="24"/>
          <w:szCs w:val="24"/>
        </w:rPr>
        <w:t xml:space="preserve"> </w:t>
      </w:r>
      <w:r>
        <w:rPr>
          <w:i/>
          <w:sz w:val="24"/>
          <w:szCs w:val="24"/>
        </w:rPr>
        <w:t>include</w:t>
      </w:r>
      <w:r w:rsidRPr="00FE765B">
        <w:rPr>
          <w:rFonts w:eastAsia="Arial"/>
          <w:i/>
          <w:sz w:val="24"/>
          <w:szCs w:val="24"/>
        </w:rPr>
        <w:t xml:space="preserve"> </w:t>
      </w:r>
      <w:r w:rsidRPr="00FE765B">
        <w:rPr>
          <w:i/>
          <w:sz w:val="24"/>
          <w:szCs w:val="24"/>
        </w:rPr>
        <w:t>team</w:t>
      </w:r>
      <w:r w:rsidRPr="00FE765B">
        <w:rPr>
          <w:rFonts w:eastAsia="Arial"/>
          <w:i/>
          <w:sz w:val="24"/>
          <w:szCs w:val="24"/>
        </w:rPr>
        <w:t xml:space="preserve"> </w:t>
      </w:r>
      <w:r w:rsidRPr="00FE765B">
        <w:rPr>
          <w:i/>
          <w:sz w:val="24"/>
          <w:szCs w:val="24"/>
        </w:rPr>
        <w:t>logo,</w:t>
      </w:r>
      <w:r w:rsidRPr="00FE765B">
        <w:rPr>
          <w:rFonts w:eastAsia="Arial"/>
          <w:i/>
          <w:sz w:val="24"/>
          <w:szCs w:val="24"/>
        </w:rPr>
        <w:t xml:space="preserve"> </w:t>
      </w:r>
      <w:r w:rsidRPr="00FE765B">
        <w:rPr>
          <w:i/>
          <w:sz w:val="24"/>
          <w:szCs w:val="24"/>
        </w:rPr>
        <w:t>car</w:t>
      </w:r>
      <w:r w:rsidRPr="00FE765B">
        <w:rPr>
          <w:rFonts w:eastAsia="Arial"/>
          <w:i/>
          <w:sz w:val="24"/>
          <w:szCs w:val="24"/>
        </w:rPr>
        <w:t xml:space="preserve"> </w:t>
      </w:r>
      <w:r w:rsidRPr="00FE765B">
        <w:rPr>
          <w:i/>
          <w:sz w:val="24"/>
          <w:szCs w:val="24"/>
        </w:rPr>
        <w:t>picture,</w:t>
      </w:r>
      <w:r w:rsidRPr="00FE765B">
        <w:rPr>
          <w:rFonts w:eastAsia="Arial"/>
          <w:i/>
          <w:sz w:val="24"/>
          <w:szCs w:val="24"/>
        </w:rPr>
        <w:t xml:space="preserve"> </w:t>
      </w:r>
      <w:r w:rsidR="000D663A">
        <w:rPr>
          <w:rFonts w:eastAsia="Arial"/>
          <w:i/>
          <w:sz w:val="24"/>
          <w:szCs w:val="24"/>
        </w:rPr>
        <w:t xml:space="preserve">team picture, </w:t>
      </w:r>
      <w:r>
        <w:rPr>
          <w:i/>
          <w:sz w:val="24"/>
          <w:szCs w:val="24"/>
        </w:rPr>
        <w:t>etc.</w:t>
      </w: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Default="00051665" w:rsidP="00051665">
      <w:pPr>
        <w:rPr>
          <w:i/>
          <w:sz w:val="24"/>
          <w:szCs w:val="24"/>
        </w:rPr>
      </w:pPr>
      <w:r>
        <w:rPr>
          <w:i/>
          <w:sz w:val="24"/>
          <w:szCs w:val="24"/>
        </w:rPr>
        <w:t xml:space="preserve">         </w:t>
      </w:r>
      <w:r w:rsidRPr="006F77F3">
        <w:rPr>
          <w:noProof/>
          <w:lang w:val="en-IN" w:eastAsia="en-IN"/>
        </w:rPr>
        <w:drawing>
          <wp:inline distT="0" distB="0" distL="0" distR="0" wp14:anchorId="1BB7F4D3" wp14:editId="7B3809D5">
            <wp:extent cx="5727700" cy="2265624"/>
            <wp:effectExtent l="0" t="0" r="6350" b="1905"/>
            <wp:docPr id="14" name="Picture 14" descr="C:\Users\Shivam Dubey\Desktop\Desktop files\New desktop files\naya final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ivam Dubey\Desktop\Desktop files\New desktop files\naya final lo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265624"/>
                    </a:xfrm>
                    <a:prstGeom prst="rect">
                      <a:avLst/>
                    </a:prstGeom>
                    <a:noFill/>
                    <a:ln>
                      <a:noFill/>
                    </a:ln>
                  </pic:spPr>
                </pic:pic>
              </a:graphicData>
            </a:graphic>
          </wp:inline>
        </w:drawing>
      </w: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Pr="00FE765B" w:rsidRDefault="00333484" w:rsidP="00333484">
      <w:pPr>
        <w:jc w:val="center"/>
        <w:rPr>
          <w:i/>
          <w:sz w:val="24"/>
          <w:szCs w:val="24"/>
        </w:rPr>
      </w:pPr>
    </w:p>
    <w:p w:rsidR="00333484" w:rsidRPr="00394367" w:rsidRDefault="00333484" w:rsidP="00333484">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05"/>
        <w:gridCol w:w="7200"/>
      </w:tblGrid>
      <w:tr w:rsidR="00333484" w:rsidRPr="004F0513" w:rsidTr="00333484">
        <w:tc>
          <w:tcPr>
            <w:tcW w:w="0" w:type="auto"/>
            <w:tcBorders>
              <w:top w:val="nil"/>
              <w:left w:val="nil"/>
              <w:bottom w:val="nil"/>
              <w:right w:val="nil"/>
            </w:tcBorders>
            <w:shd w:val="clear" w:color="auto" w:fill="auto"/>
            <w:vAlign w:val="bottom"/>
          </w:tcPr>
          <w:p w:rsidR="00333484" w:rsidRPr="004F0513" w:rsidRDefault="00333484" w:rsidP="00333484">
            <w:pPr>
              <w:pStyle w:val="TableContents"/>
            </w:pPr>
            <w:r w:rsidRPr="004F0513">
              <w:t>University Name:</w:t>
            </w:r>
          </w:p>
        </w:tc>
        <w:tc>
          <w:tcPr>
            <w:tcW w:w="7200" w:type="dxa"/>
            <w:tcBorders>
              <w:top w:val="nil"/>
              <w:left w:val="nil"/>
              <w:bottom w:val="single" w:sz="4" w:space="0" w:color="auto"/>
              <w:right w:val="nil"/>
            </w:tcBorders>
            <w:shd w:val="clear" w:color="auto" w:fill="auto"/>
            <w:vAlign w:val="bottom"/>
          </w:tcPr>
          <w:p w:rsidR="00333484" w:rsidRPr="004F0513" w:rsidRDefault="00051665" w:rsidP="00333484">
            <w:pPr>
              <w:pStyle w:val="University"/>
            </w:pPr>
            <w:r>
              <w:t>VELLORE INSTITUTE OF TECHNOLOGY, VELLORE</w:t>
            </w:r>
          </w:p>
        </w:tc>
      </w:tr>
      <w:tr w:rsidR="00333484" w:rsidRPr="004F0513" w:rsidTr="00333484">
        <w:tc>
          <w:tcPr>
            <w:tcW w:w="0" w:type="auto"/>
            <w:tcBorders>
              <w:top w:val="nil"/>
              <w:left w:val="nil"/>
              <w:bottom w:val="nil"/>
              <w:right w:val="nil"/>
            </w:tcBorders>
            <w:shd w:val="clear" w:color="auto" w:fill="auto"/>
            <w:vAlign w:val="bottom"/>
          </w:tcPr>
          <w:p w:rsidR="00333484" w:rsidRPr="004F0513" w:rsidRDefault="00333484" w:rsidP="00333484">
            <w:pPr>
              <w:pStyle w:val="TableContents"/>
            </w:pPr>
            <w:r w:rsidRPr="004F0513">
              <w:t>Team Name:</w:t>
            </w:r>
          </w:p>
        </w:tc>
        <w:tc>
          <w:tcPr>
            <w:tcW w:w="7200" w:type="dxa"/>
            <w:tcBorders>
              <w:top w:val="single" w:sz="4" w:space="0" w:color="auto"/>
              <w:left w:val="nil"/>
              <w:bottom w:val="single" w:sz="4" w:space="0" w:color="auto"/>
              <w:right w:val="nil"/>
            </w:tcBorders>
            <w:shd w:val="clear" w:color="auto" w:fill="auto"/>
            <w:vAlign w:val="bottom"/>
          </w:tcPr>
          <w:p w:rsidR="00333484" w:rsidRPr="004F0513" w:rsidRDefault="00051665" w:rsidP="00333484">
            <w:pPr>
              <w:pStyle w:val="TableContents"/>
            </w:pPr>
            <w:r>
              <w:t>TEAM UTTEJIT</w:t>
            </w:r>
          </w:p>
        </w:tc>
      </w:tr>
      <w:tr w:rsidR="00333484" w:rsidRPr="004F0513" w:rsidTr="00333484">
        <w:tc>
          <w:tcPr>
            <w:tcW w:w="0" w:type="auto"/>
            <w:tcBorders>
              <w:top w:val="nil"/>
              <w:left w:val="nil"/>
              <w:bottom w:val="nil"/>
              <w:right w:val="nil"/>
            </w:tcBorders>
            <w:shd w:val="clear" w:color="auto" w:fill="auto"/>
            <w:vAlign w:val="bottom"/>
          </w:tcPr>
          <w:p w:rsidR="00333484" w:rsidRPr="004F0513" w:rsidRDefault="00333484" w:rsidP="00333484">
            <w:pPr>
              <w:pStyle w:val="TableContents"/>
            </w:pPr>
            <w:r w:rsidRPr="004F0513">
              <w:t>Car Number:</w:t>
            </w:r>
          </w:p>
        </w:tc>
        <w:tc>
          <w:tcPr>
            <w:tcW w:w="7200" w:type="dxa"/>
            <w:tcBorders>
              <w:top w:val="single" w:sz="4" w:space="0" w:color="auto"/>
              <w:left w:val="nil"/>
              <w:bottom w:val="single" w:sz="4" w:space="0" w:color="auto"/>
              <w:right w:val="nil"/>
            </w:tcBorders>
            <w:shd w:val="clear" w:color="auto" w:fill="auto"/>
            <w:vAlign w:val="bottom"/>
          </w:tcPr>
          <w:p w:rsidR="00333484" w:rsidRPr="004F0513" w:rsidRDefault="00A01B82" w:rsidP="00333484">
            <w:pPr>
              <w:pStyle w:val="CarNo"/>
            </w:pPr>
            <w:r>
              <w:t>H690</w:t>
            </w:r>
          </w:p>
        </w:tc>
      </w:tr>
    </w:tbl>
    <w:p w:rsidR="00333484" w:rsidRPr="00D573C5" w:rsidRDefault="00333484" w:rsidP="00333484">
      <w:pPr>
        <w:rPr>
          <w:rFonts w:eastAsia="Arial"/>
        </w:rPr>
      </w:pPr>
    </w:p>
    <w:p w:rsidR="00502458" w:rsidRDefault="00502458" w:rsidP="00333484">
      <w:pPr>
        <w:rPr>
          <w:u w:val="single"/>
        </w:rPr>
      </w:pPr>
    </w:p>
    <w:p w:rsidR="00333484" w:rsidRPr="00484A7F" w:rsidRDefault="00333484" w:rsidP="00333484">
      <w:pPr>
        <w:rPr>
          <w:rFonts w:eastAsia="Arial"/>
          <w:u w:val="single"/>
        </w:rPr>
      </w:pPr>
      <w:r w:rsidRPr="00484A7F">
        <w:rPr>
          <w:u w:val="single"/>
        </w:rPr>
        <w:lastRenderedPageBreak/>
        <w:t>Main Team Contact for ESF related questions:</w:t>
      </w:r>
      <w:r w:rsidRPr="00484A7F">
        <w:rPr>
          <w:rFonts w:eastAsia="Arial"/>
          <w:u w:val="single"/>
        </w:rPr>
        <w:t xml:space="preserve"> </w:t>
      </w:r>
    </w:p>
    <w:tbl>
      <w:tblPr>
        <w:tblW w:w="0" w:type="auto"/>
        <w:tblLook w:val="04A0" w:firstRow="1" w:lastRow="0" w:firstColumn="1" w:lastColumn="0" w:noHBand="0" w:noVBand="1"/>
      </w:tblPr>
      <w:tblGrid>
        <w:gridCol w:w="1008"/>
        <w:gridCol w:w="8100"/>
      </w:tblGrid>
      <w:tr w:rsidR="00333484" w:rsidRPr="00D35706" w:rsidTr="00333484">
        <w:tc>
          <w:tcPr>
            <w:tcW w:w="1008" w:type="dxa"/>
            <w:shd w:val="clear" w:color="auto" w:fill="auto"/>
          </w:tcPr>
          <w:p w:rsidR="00333484" w:rsidRDefault="00333484" w:rsidP="00333484">
            <w:pPr>
              <w:pStyle w:val="TableContents"/>
            </w:pPr>
            <w:r>
              <w:t>Name:</w:t>
            </w:r>
          </w:p>
        </w:tc>
        <w:tc>
          <w:tcPr>
            <w:tcW w:w="8100" w:type="dxa"/>
            <w:tcBorders>
              <w:bottom w:val="single" w:sz="4" w:space="0" w:color="auto"/>
            </w:tcBorders>
            <w:shd w:val="clear" w:color="auto" w:fill="auto"/>
          </w:tcPr>
          <w:p w:rsidR="00333484" w:rsidRDefault="00965590" w:rsidP="00333484">
            <w:pPr>
              <w:pStyle w:val="TableContents"/>
            </w:pPr>
            <w:r>
              <w:t>SHIVAM DUBEY</w:t>
            </w:r>
          </w:p>
        </w:tc>
      </w:tr>
      <w:tr w:rsidR="00333484" w:rsidRPr="00D35706" w:rsidTr="00333484">
        <w:tc>
          <w:tcPr>
            <w:tcW w:w="1008" w:type="dxa"/>
            <w:shd w:val="clear" w:color="auto" w:fill="auto"/>
          </w:tcPr>
          <w:p w:rsidR="00333484" w:rsidRDefault="00333484" w:rsidP="00333484">
            <w:pPr>
              <w:pStyle w:val="TableContents"/>
            </w:pPr>
            <w:r>
              <w:t>e-mail:</w:t>
            </w:r>
          </w:p>
        </w:tc>
        <w:tc>
          <w:tcPr>
            <w:tcW w:w="8100" w:type="dxa"/>
            <w:tcBorders>
              <w:top w:val="single" w:sz="4" w:space="0" w:color="auto"/>
              <w:bottom w:val="single" w:sz="4" w:space="0" w:color="auto"/>
            </w:tcBorders>
            <w:shd w:val="clear" w:color="auto" w:fill="auto"/>
          </w:tcPr>
          <w:p w:rsidR="00333484" w:rsidRDefault="00965590" w:rsidP="00333484">
            <w:pPr>
              <w:pStyle w:val="TableContents"/>
            </w:pPr>
            <w:r>
              <w:t>shivam.dubey2018@vitstudent.ac.in</w:t>
            </w:r>
          </w:p>
        </w:tc>
      </w:tr>
    </w:tbl>
    <w:p w:rsidR="00CF5F5C" w:rsidRPr="00CF5F5C" w:rsidRDefault="00AF575E" w:rsidP="00CF5F5C">
      <w:pPr>
        <w:pStyle w:val="Heading1"/>
      </w:pPr>
      <w:bookmarkStart w:id="3" w:name="_Toc434498382"/>
      <w:r>
        <w:lastRenderedPageBreak/>
        <w:t>Vehicle O</w:t>
      </w:r>
      <w:r w:rsidR="00CF5F5C" w:rsidRPr="00CF5F5C">
        <w:t>verview</w:t>
      </w:r>
      <w:bookmarkEnd w:id="3"/>
    </w:p>
    <w:p w:rsidR="00CF5F5C" w:rsidRDefault="00CF5F5C" w:rsidP="00CF5F5C">
      <w:pPr>
        <w:rPr>
          <w:sz w:val="24"/>
        </w:rPr>
      </w:pPr>
    </w:p>
    <w:p w:rsidR="00CD5E90" w:rsidRDefault="00CD5E90" w:rsidP="00CF5F5C">
      <w:pPr>
        <w:rPr>
          <w:sz w:val="24"/>
        </w:rPr>
      </w:pPr>
      <w:r>
        <w:rPr>
          <w:sz w:val="24"/>
        </w:rPr>
        <w:t>Check the appropriate boxes:</w:t>
      </w:r>
    </w:p>
    <w:p w:rsidR="0062122E" w:rsidRDefault="0062122E" w:rsidP="00CF5F5C">
      <w:pPr>
        <w:rPr>
          <w:sz w:val="24"/>
        </w:rPr>
      </w:pPr>
    </w:p>
    <w:p w:rsidR="0062122E" w:rsidRPr="0062122E" w:rsidRDefault="0062122E" w:rsidP="00CF5F5C">
      <w:pPr>
        <w:rPr>
          <w:b/>
          <w:sz w:val="24"/>
        </w:rPr>
      </w:pPr>
      <w:r w:rsidRPr="0062122E">
        <w:rPr>
          <w:b/>
          <w:sz w:val="24"/>
        </w:rPr>
        <w:t>Vehicle is</w:t>
      </w:r>
    </w:p>
    <w:p w:rsidR="0062122E" w:rsidRDefault="0062122E" w:rsidP="00CF5F5C">
      <w:pPr>
        <w:rPr>
          <w:sz w:val="24"/>
        </w:rPr>
      </w:pPr>
      <w:r>
        <w:rPr>
          <w:sz w:val="24"/>
        </w:rPr>
        <w:tab/>
      </w:r>
      <w:sdt>
        <w:sdtPr>
          <w:rPr>
            <w:sz w:val="24"/>
          </w:rPr>
          <w:id w:val="399176199"/>
          <w14:checkbox>
            <w14:checked w14:val="1"/>
            <w14:checkedState w14:val="2612" w14:font="MS Gothic"/>
            <w14:uncheckedState w14:val="2610" w14:font="MS Gothic"/>
          </w14:checkbox>
        </w:sdtPr>
        <w:sdtContent>
          <w:r w:rsidR="00051665">
            <w:rPr>
              <w:rFonts w:ascii="MS Gothic" w:eastAsia="MS Gothic" w:hAnsi="MS Gothic" w:hint="eastAsia"/>
              <w:sz w:val="24"/>
            </w:rPr>
            <w:t>☒</w:t>
          </w:r>
        </w:sdtContent>
      </w:sdt>
      <w:r>
        <w:rPr>
          <w:sz w:val="24"/>
        </w:rPr>
        <w:t>New (built on an entirely new frame)</w:t>
      </w:r>
    </w:p>
    <w:p w:rsidR="0062122E" w:rsidRDefault="00A26248" w:rsidP="0062122E">
      <w:pPr>
        <w:ind w:firstLine="708"/>
        <w:rPr>
          <w:sz w:val="24"/>
        </w:rPr>
      </w:pPr>
      <w:sdt>
        <w:sdtPr>
          <w:rPr>
            <w:sz w:val="24"/>
          </w:rPr>
          <w:id w:val="1901171295"/>
          <w14:checkbox>
            <w14:checked w14:val="0"/>
            <w14:checkedState w14:val="2612" w14:font="MS Gothic"/>
            <w14:uncheckedState w14:val="2610" w14:font="MS Gothic"/>
          </w14:checkbox>
        </w:sdtPr>
        <w:sdtContent>
          <w:r w:rsidR="0062122E">
            <w:rPr>
              <w:rFonts w:ascii="MS Gothic" w:eastAsia="MS Gothic" w:hAnsi="MS Gothic" w:hint="eastAsia"/>
              <w:sz w:val="24"/>
            </w:rPr>
            <w:t>☐</w:t>
          </w:r>
        </w:sdtContent>
      </w:sdt>
      <w:r w:rsidR="0062122E">
        <w:rPr>
          <w:sz w:val="24"/>
        </w:rPr>
        <w:t>New, but built on a pre-existing frame</w:t>
      </w:r>
      <w:r w:rsidR="00594599">
        <w:rPr>
          <w:sz w:val="24"/>
        </w:rPr>
        <w:t xml:space="preserve"> (FSAE, FS, </w:t>
      </w:r>
      <w:r w:rsidR="00C10246">
        <w:rPr>
          <w:sz w:val="24"/>
        </w:rPr>
        <w:t>FI</w:t>
      </w:r>
      <w:r w:rsidR="00594599">
        <w:rPr>
          <w:sz w:val="24"/>
        </w:rPr>
        <w:t xml:space="preserve"> electric-only, etc.)</w:t>
      </w:r>
    </w:p>
    <w:p w:rsidR="0062122E" w:rsidRDefault="00A26248" w:rsidP="0062122E">
      <w:pPr>
        <w:ind w:firstLine="708"/>
        <w:rPr>
          <w:sz w:val="24"/>
        </w:rPr>
      </w:pPr>
      <w:sdt>
        <w:sdtPr>
          <w:rPr>
            <w:sz w:val="24"/>
          </w:rPr>
          <w:id w:val="-1234703371"/>
          <w14:checkbox>
            <w14:checked w14:val="0"/>
            <w14:checkedState w14:val="2612" w14:font="MS Gothic"/>
            <w14:uncheckedState w14:val="2610" w14:font="MS Gothic"/>
          </w14:checkbox>
        </w:sdtPr>
        <w:sdtContent>
          <w:r w:rsidR="0062122E">
            <w:rPr>
              <w:rFonts w:ascii="MS Gothic" w:eastAsia="MS Gothic" w:hAnsi="MS Gothic" w:hint="eastAsia"/>
              <w:sz w:val="24"/>
            </w:rPr>
            <w:t>☐</w:t>
          </w:r>
        </w:sdtContent>
      </w:sdt>
      <w:r w:rsidR="0062122E">
        <w:rPr>
          <w:sz w:val="24"/>
        </w:rPr>
        <w:t>Updated from a previous year vehicle</w:t>
      </w:r>
    </w:p>
    <w:p w:rsidR="00CD5E90" w:rsidRDefault="00CD5E90" w:rsidP="00CF5F5C">
      <w:pPr>
        <w:rPr>
          <w:sz w:val="24"/>
        </w:rPr>
      </w:pPr>
    </w:p>
    <w:p w:rsidR="00CD5E90" w:rsidRPr="00CD5E90" w:rsidRDefault="00CD5E90" w:rsidP="00CF5F5C">
      <w:pPr>
        <w:rPr>
          <w:b/>
          <w:sz w:val="24"/>
        </w:rPr>
      </w:pPr>
      <w:r w:rsidRPr="00CD5E90">
        <w:rPr>
          <w:b/>
          <w:sz w:val="24"/>
        </w:rPr>
        <w:t>Architecture</w:t>
      </w:r>
    </w:p>
    <w:p w:rsidR="00CF5F5C" w:rsidRPr="00333484" w:rsidRDefault="00A26248" w:rsidP="00B0690B">
      <w:pPr>
        <w:pStyle w:val="ListParagraph"/>
        <w:rPr>
          <w:sz w:val="24"/>
        </w:rPr>
      </w:pPr>
      <w:sdt>
        <w:sdtPr>
          <w:rPr>
            <w:sz w:val="24"/>
          </w:rPr>
          <w:id w:val="341822958"/>
          <w14:checkbox>
            <w14:checked w14:val="1"/>
            <w14:checkedState w14:val="2612" w14:font="MS Gothic"/>
            <w14:uncheckedState w14:val="2610" w14:font="MS Gothic"/>
          </w14:checkbox>
        </w:sdtPr>
        <w:sdtContent>
          <w:r w:rsidR="00051665">
            <w:rPr>
              <w:rFonts w:ascii="MS Gothic" w:eastAsia="MS Gothic" w:hAnsi="MS Gothic" w:hint="eastAsia"/>
              <w:sz w:val="24"/>
            </w:rPr>
            <w:t>☒</w:t>
          </w:r>
        </w:sdtContent>
      </w:sdt>
      <w:r w:rsidR="00CF5F5C" w:rsidRPr="00333484">
        <w:rPr>
          <w:sz w:val="24"/>
        </w:rPr>
        <w:t>Hybrid</w:t>
      </w:r>
    </w:p>
    <w:p w:rsidR="00CF5F5C" w:rsidRDefault="00A26248" w:rsidP="00B0690B">
      <w:pPr>
        <w:pStyle w:val="ListParagraph"/>
        <w:rPr>
          <w:sz w:val="24"/>
        </w:rPr>
      </w:pPr>
      <w:sdt>
        <w:sdtPr>
          <w:rPr>
            <w:sz w:val="24"/>
          </w:rPr>
          <w:id w:val="2022125391"/>
          <w14:checkbox>
            <w14:checked w14:val="0"/>
            <w14:checkedState w14:val="2612" w14:font="MS Gothic"/>
            <w14:uncheckedState w14:val="2610" w14:font="MS Gothic"/>
          </w14:checkbox>
        </w:sdtPr>
        <w:sdtContent>
          <w:r w:rsidR="00B0690B">
            <w:rPr>
              <w:rFonts w:ascii="MS Gothic" w:eastAsia="MS Gothic" w:hAnsi="MS Gothic" w:hint="eastAsia"/>
              <w:sz w:val="24"/>
            </w:rPr>
            <w:t>☐</w:t>
          </w:r>
        </w:sdtContent>
      </w:sdt>
      <w:r w:rsidR="00CF5F5C" w:rsidRPr="00333484">
        <w:rPr>
          <w:sz w:val="24"/>
        </w:rPr>
        <w:t>Electric-only</w:t>
      </w:r>
    </w:p>
    <w:p w:rsidR="007B4AED" w:rsidRPr="00333484" w:rsidRDefault="007B4AED" w:rsidP="007B4AED">
      <w:pPr>
        <w:pStyle w:val="ListParagraph"/>
        <w:rPr>
          <w:sz w:val="24"/>
        </w:rPr>
      </w:pPr>
    </w:p>
    <w:p w:rsidR="00837DB3" w:rsidRPr="00333484" w:rsidRDefault="00837DB3" w:rsidP="00CF5F5C">
      <w:pPr>
        <w:rPr>
          <w:b/>
          <w:sz w:val="24"/>
        </w:rPr>
      </w:pPr>
      <w:r w:rsidRPr="00333484">
        <w:rPr>
          <w:b/>
          <w:sz w:val="24"/>
        </w:rPr>
        <w:t>Drive</w:t>
      </w:r>
    </w:p>
    <w:p w:rsidR="00837DB3" w:rsidRPr="00333484" w:rsidRDefault="00A26248" w:rsidP="00B0690B">
      <w:pPr>
        <w:pStyle w:val="ListParagraph"/>
        <w:rPr>
          <w:sz w:val="24"/>
        </w:rPr>
      </w:pPr>
      <w:sdt>
        <w:sdtPr>
          <w:rPr>
            <w:sz w:val="24"/>
          </w:rPr>
          <w:id w:val="749007539"/>
          <w14:checkbox>
            <w14:checked w14:val="0"/>
            <w14:checkedState w14:val="2612" w14:font="MS Gothic"/>
            <w14:uncheckedState w14:val="2610" w14:font="MS Gothic"/>
          </w14:checkbox>
        </w:sdtPr>
        <w:sdtContent>
          <w:r w:rsidR="00B0690B">
            <w:rPr>
              <w:rFonts w:ascii="MS Gothic" w:eastAsia="MS Gothic" w:hAnsi="MS Gothic" w:hint="eastAsia"/>
              <w:sz w:val="24"/>
            </w:rPr>
            <w:t>☐</w:t>
          </w:r>
        </w:sdtContent>
      </w:sdt>
      <w:r w:rsidR="00837DB3" w:rsidRPr="00333484">
        <w:rPr>
          <w:sz w:val="24"/>
        </w:rPr>
        <w:t>Front wheel</w:t>
      </w:r>
    </w:p>
    <w:p w:rsidR="00837DB3" w:rsidRPr="00333484" w:rsidRDefault="00A26248" w:rsidP="00B0690B">
      <w:pPr>
        <w:pStyle w:val="ListParagraph"/>
        <w:rPr>
          <w:sz w:val="24"/>
        </w:rPr>
      </w:pPr>
      <w:sdt>
        <w:sdtPr>
          <w:rPr>
            <w:sz w:val="24"/>
          </w:rPr>
          <w:id w:val="816072595"/>
          <w14:checkbox>
            <w14:checked w14:val="1"/>
            <w14:checkedState w14:val="2612" w14:font="MS Gothic"/>
            <w14:uncheckedState w14:val="2610" w14:font="MS Gothic"/>
          </w14:checkbox>
        </w:sdtPr>
        <w:sdtContent>
          <w:r w:rsidR="00051665">
            <w:rPr>
              <w:rFonts w:ascii="MS Gothic" w:eastAsia="MS Gothic" w:hAnsi="MS Gothic" w:hint="eastAsia"/>
              <w:sz w:val="24"/>
            </w:rPr>
            <w:t>☒</w:t>
          </w:r>
        </w:sdtContent>
      </w:sdt>
      <w:r w:rsidR="00837DB3" w:rsidRPr="00333484">
        <w:rPr>
          <w:sz w:val="24"/>
        </w:rPr>
        <w:t>Rear wheel</w:t>
      </w:r>
    </w:p>
    <w:p w:rsidR="00837DB3" w:rsidRDefault="00A26248" w:rsidP="00B0690B">
      <w:pPr>
        <w:pStyle w:val="ListParagraph"/>
        <w:rPr>
          <w:sz w:val="24"/>
        </w:rPr>
      </w:pPr>
      <w:sdt>
        <w:sdtPr>
          <w:rPr>
            <w:sz w:val="24"/>
          </w:rPr>
          <w:id w:val="531078958"/>
          <w14:checkbox>
            <w14:checked w14:val="0"/>
            <w14:checkedState w14:val="2612" w14:font="MS Gothic"/>
            <w14:uncheckedState w14:val="2610" w14:font="MS Gothic"/>
          </w14:checkbox>
        </w:sdtPr>
        <w:sdtContent>
          <w:r w:rsidR="00B0690B">
            <w:rPr>
              <w:rFonts w:ascii="MS Gothic" w:eastAsia="MS Gothic" w:hAnsi="MS Gothic" w:hint="eastAsia"/>
              <w:sz w:val="24"/>
            </w:rPr>
            <w:t>☐</w:t>
          </w:r>
        </w:sdtContent>
      </w:sdt>
      <w:r w:rsidR="00837DB3" w:rsidRPr="00333484">
        <w:rPr>
          <w:sz w:val="24"/>
        </w:rPr>
        <w:t xml:space="preserve">All-wheel </w:t>
      </w:r>
    </w:p>
    <w:p w:rsidR="007B4AED" w:rsidRPr="00333484" w:rsidRDefault="007B4AED" w:rsidP="007B4AED">
      <w:pPr>
        <w:pStyle w:val="ListParagraph"/>
        <w:rPr>
          <w:sz w:val="24"/>
        </w:rPr>
      </w:pPr>
    </w:p>
    <w:p w:rsidR="00CF5F5C" w:rsidRPr="00333484" w:rsidRDefault="00837DB3" w:rsidP="00CF5F5C">
      <w:pPr>
        <w:rPr>
          <w:b/>
          <w:sz w:val="24"/>
        </w:rPr>
      </w:pPr>
      <w:r w:rsidRPr="00333484">
        <w:rPr>
          <w:b/>
          <w:sz w:val="24"/>
        </w:rPr>
        <w:t>Regenerative braking</w:t>
      </w:r>
    </w:p>
    <w:p w:rsidR="00837DB3" w:rsidRPr="00333484" w:rsidRDefault="00A26248" w:rsidP="00B0690B">
      <w:pPr>
        <w:pStyle w:val="ListParagraph"/>
        <w:rPr>
          <w:sz w:val="24"/>
        </w:rPr>
      </w:pPr>
      <w:sdt>
        <w:sdtPr>
          <w:rPr>
            <w:sz w:val="24"/>
          </w:rPr>
          <w:id w:val="-49610196"/>
          <w14:checkbox>
            <w14:checked w14:val="0"/>
            <w14:checkedState w14:val="2612" w14:font="MS Gothic"/>
            <w14:uncheckedState w14:val="2610" w14:font="MS Gothic"/>
          </w14:checkbox>
        </w:sdtPr>
        <w:sdtContent>
          <w:r w:rsidR="00B0690B">
            <w:rPr>
              <w:rFonts w:ascii="MS Gothic" w:eastAsia="MS Gothic" w:hAnsi="MS Gothic" w:hint="eastAsia"/>
              <w:sz w:val="24"/>
            </w:rPr>
            <w:t>☐</w:t>
          </w:r>
        </w:sdtContent>
      </w:sdt>
      <w:r w:rsidR="00837DB3" w:rsidRPr="00333484">
        <w:rPr>
          <w:sz w:val="24"/>
        </w:rPr>
        <w:t>Front wheels</w:t>
      </w:r>
    </w:p>
    <w:p w:rsidR="00837DB3" w:rsidRPr="00333484" w:rsidRDefault="00A26248" w:rsidP="00B0690B">
      <w:pPr>
        <w:pStyle w:val="ListParagraph"/>
        <w:rPr>
          <w:sz w:val="24"/>
        </w:rPr>
      </w:pPr>
      <w:sdt>
        <w:sdtPr>
          <w:rPr>
            <w:sz w:val="24"/>
          </w:rPr>
          <w:id w:val="-1435594595"/>
          <w14:checkbox>
            <w14:checked w14:val="0"/>
            <w14:checkedState w14:val="2612" w14:font="MS Gothic"/>
            <w14:uncheckedState w14:val="2610" w14:font="MS Gothic"/>
          </w14:checkbox>
        </w:sdtPr>
        <w:sdtContent>
          <w:r w:rsidR="00B0690B">
            <w:rPr>
              <w:rFonts w:ascii="MS Gothic" w:eastAsia="MS Gothic" w:hAnsi="MS Gothic" w:hint="eastAsia"/>
              <w:sz w:val="24"/>
            </w:rPr>
            <w:t>☐</w:t>
          </w:r>
        </w:sdtContent>
      </w:sdt>
      <w:r w:rsidR="00837DB3" w:rsidRPr="00333484">
        <w:rPr>
          <w:sz w:val="24"/>
        </w:rPr>
        <w:t>Rear wheels</w:t>
      </w:r>
    </w:p>
    <w:p w:rsidR="00837DB3" w:rsidRPr="00333484" w:rsidRDefault="00A26248" w:rsidP="00B0690B">
      <w:pPr>
        <w:pStyle w:val="ListParagraph"/>
        <w:rPr>
          <w:sz w:val="24"/>
        </w:rPr>
      </w:pPr>
      <w:sdt>
        <w:sdtPr>
          <w:rPr>
            <w:sz w:val="24"/>
          </w:rPr>
          <w:id w:val="857775633"/>
          <w14:checkbox>
            <w14:checked w14:val="0"/>
            <w14:checkedState w14:val="2612" w14:font="MS Gothic"/>
            <w14:uncheckedState w14:val="2610" w14:font="MS Gothic"/>
          </w14:checkbox>
        </w:sdtPr>
        <w:sdtContent>
          <w:r w:rsidR="00B0690B">
            <w:rPr>
              <w:rFonts w:ascii="MS Gothic" w:eastAsia="MS Gothic" w:hAnsi="MS Gothic" w:hint="eastAsia"/>
              <w:sz w:val="24"/>
            </w:rPr>
            <w:t>☐</w:t>
          </w:r>
        </w:sdtContent>
      </w:sdt>
      <w:r w:rsidR="00837DB3" w:rsidRPr="00333484">
        <w:rPr>
          <w:sz w:val="24"/>
        </w:rPr>
        <w:t>All wheels</w:t>
      </w:r>
    </w:p>
    <w:p w:rsidR="00333484" w:rsidRPr="00CD5E90" w:rsidRDefault="00A26248" w:rsidP="00B0690B">
      <w:pPr>
        <w:pStyle w:val="ListParagraph"/>
        <w:rPr>
          <w:sz w:val="24"/>
        </w:rPr>
      </w:pPr>
      <w:sdt>
        <w:sdtPr>
          <w:rPr>
            <w:sz w:val="24"/>
          </w:rPr>
          <w:id w:val="1455207543"/>
          <w14:checkbox>
            <w14:checked w14:val="1"/>
            <w14:checkedState w14:val="2612" w14:font="MS Gothic"/>
            <w14:uncheckedState w14:val="2610" w14:font="MS Gothic"/>
          </w14:checkbox>
        </w:sdtPr>
        <w:sdtContent>
          <w:r w:rsidR="00051665">
            <w:rPr>
              <w:rFonts w:ascii="MS Gothic" w:eastAsia="MS Gothic" w:hAnsi="MS Gothic" w:hint="eastAsia"/>
              <w:sz w:val="24"/>
            </w:rPr>
            <w:t>☒</w:t>
          </w:r>
        </w:sdtContent>
      </w:sdt>
      <w:r w:rsidR="00837DB3" w:rsidRPr="00333484">
        <w:rPr>
          <w:sz w:val="24"/>
        </w:rPr>
        <w:t>None</w:t>
      </w:r>
    </w:p>
    <w:p w:rsidR="00CD5E90" w:rsidRDefault="00CD5E90" w:rsidP="00CF5F5C">
      <w:pPr>
        <w:rPr>
          <w:b/>
          <w:sz w:val="24"/>
        </w:rPr>
      </w:pPr>
    </w:p>
    <w:p w:rsidR="007B4AED" w:rsidRDefault="007B4AED" w:rsidP="00CF5F5C">
      <w:pPr>
        <w:rPr>
          <w:b/>
          <w:sz w:val="24"/>
        </w:rPr>
      </w:pPr>
    </w:p>
    <w:p w:rsidR="00CF5F5C" w:rsidRPr="00333484" w:rsidRDefault="00CF5F5C" w:rsidP="00CD5E90">
      <w:pPr>
        <w:pStyle w:val="Heading1"/>
      </w:pPr>
      <w:bookmarkStart w:id="4" w:name="_Toc434498383"/>
      <w:r w:rsidRPr="00333484">
        <w:lastRenderedPageBreak/>
        <w:t>F</w:t>
      </w:r>
      <w:r w:rsidR="00A6269D" w:rsidRPr="00333484">
        <w:t>rame</w:t>
      </w:r>
      <w:r w:rsidR="00CD5E90">
        <w:t xml:space="preserve"> and Body</w:t>
      </w:r>
      <w:bookmarkEnd w:id="4"/>
    </w:p>
    <w:p w:rsidR="00CD5E90" w:rsidRDefault="00CD5E90" w:rsidP="00CD5E90">
      <w:pPr>
        <w:rPr>
          <w:b/>
          <w:sz w:val="24"/>
        </w:rPr>
      </w:pPr>
    </w:p>
    <w:p w:rsidR="000D663A" w:rsidRPr="000D663A" w:rsidRDefault="000D663A" w:rsidP="00CD5E90">
      <w:pPr>
        <w:rPr>
          <w:sz w:val="24"/>
        </w:rPr>
      </w:pPr>
      <w:r w:rsidRPr="000D663A">
        <w:rPr>
          <w:sz w:val="24"/>
        </w:rPr>
        <w:t>List the materials used and the construction met</w:t>
      </w:r>
      <w:r>
        <w:rPr>
          <w:sz w:val="24"/>
        </w:rPr>
        <w:t>h</w:t>
      </w:r>
      <w:r w:rsidR="00051527">
        <w:rPr>
          <w:sz w:val="24"/>
        </w:rPr>
        <w:t>odology for the frame and body.</w:t>
      </w:r>
      <w:r>
        <w:rPr>
          <w:sz w:val="24"/>
        </w:rPr>
        <w:t xml:space="preserve"> Include CAD drawings, photos or sketches as appropriate.</w:t>
      </w:r>
    </w:p>
    <w:p w:rsidR="000D663A" w:rsidRDefault="000D663A" w:rsidP="00CD5E90">
      <w:pPr>
        <w:rPr>
          <w:b/>
          <w:sz w:val="24"/>
        </w:rPr>
      </w:pPr>
    </w:p>
    <w:p w:rsidR="00CD5E90" w:rsidRDefault="00CD5E90" w:rsidP="00CD5E90">
      <w:pPr>
        <w:rPr>
          <w:b/>
          <w:sz w:val="24"/>
        </w:rPr>
      </w:pPr>
      <w:r w:rsidRPr="00CD5E90">
        <w:rPr>
          <w:b/>
          <w:sz w:val="24"/>
        </w:rPr>
        <w:t>Frame</w:t>
      </w:r>
    </w:p>
    <w:p w:rsidR="00D0002C" w:rsidRPr="00CD5E90" w:rsidRDefault="00D0002C" w:rsidP="00CD5E90">
      <w:pPr>
        <w:rPr>
          <w:b/>
          <w:sz w:val="24"/>
        </w:rPr>
      </w:pPr>
    </w:p>
    <w:p w:rsidR="00B33B94" w:rsidRDefault="00A01B82" w:rsidP="00B33B94">
      <w:pPr>
        <w:rPr>
          <w:b/>
          <w:sz w:val="24"/>
        </w:rPr>
      </w:pPr>
      <w:r w:rsidRPr="00333484">
        <w:rPr>
          <w:sz w:val="24"/>
        </w:rPr>
        <w:t>Materials</w:t>
      </w:r>
      <w:r>
        <w:rPr>
          <w:sz w:val="24"/>
        </w:rPr>
        <w:t>:</w:t>
      </w:r>
      <w:r w:rsidR="00502458">
        <w:rPr>
          <w:sz w:val="24"/>
        </w:rPr>
        <w:t xml:space="preserve"> </w:t>
      </w:r>
      <w:r w:rsidR="00051665" w:rsidRPr="00502458">
        <w:rPr>
          <w:b/>
          <w:sz w:val="24"/>
        </w:rPr>
        <w:t>AISI 4130</w:t>
      </w:r>
      <w:r w:rsidR="00B33B94" w:rsidRPr="00502458">
        <w:rPr>
          <w:b/>
          <w:sz w:val="24"/>
        </w:rPr>
        <w:t xml:space="preserve"> alloy steel</w:t>
      </w:r>
    </w:p>
    <w:p w:rsidR="00A01B82" w:rsidRDefault="00A01B82" w:rsidP="00B33B94">
      <w:pPr>
        <w:rPr>
          <w:b/>
          <w:sz w:val="24"/>
        </w:rPr>
      </w:pPr>
    </w:p>
    <w:p w:rsidR="00A01B82" w:rsidRDefault="00A01B82" w:rsidP="00B33B94">
      <w:pPr>
        <w:rPr>
          <w:b/>
          <w:sz w:val="24"/>
        </w:rPr>
      </w:pPr>
    </w:p>
    <w:p w:rsidR="00A01B82" w:rsidRDefault="00A01B82" w:rsidP="00B33B94">
      <w:pPr>
        <w:rPr>
          <w:sz w:val="24"/>
        </w:rPr>
      </w:pPr>
    </w:p>
    <w:p w:rsidR="00502458" w:rsidRDefault="00F76FD0" w:rsidP="00502458">
      <w:pPr>
        <w:jc w:val="center"/>
        <w:rPr>
          <w:sz w:val="24"/>
        </w:rPr>
      </w:pPr>
      <w:r w:rsidRPr="001A3A3A">
        <w:rPr>
          <w:noProof/>
          <w:sz w:val="24"/>
          <w:lang w:val="en-IN" w:eastAsia="en-IN"/>
        </w:rPr>
        <w:drawing>
          <wp:inline distT="0" distB="0" distL="0" distR="0" wp14:anchorId="0B8A16A6" wp14:editId="4B938D82">
            <wp:extent cx="5731510" cy="4418115"/>
            <wp:effectExtent l="0" t="0" r="2540" b="1905"/>
            <wp:docPr id="26" name="Picture 26" descr="C:\Users\Shivam Dubey\Desktop\WhatsApp Image 2020-03-22 at 2.08.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Users\Shivam Dubey\Desktop\WhatsApp Image 2020-03-22 at 2.08.51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418115"/>
                    </a:xfrm>
                    <a:prstGeom prst="rect">
                      <a:avLst/>
                    </a:prstGeom>
                    <a:noFill/>
                    <a:ln>
                      <a:noFill/>
                    </a:ln>
                  </pic:spPr>
                </pic:pic>
              </a:graphicData>
            </a:graphic>
          </wp:inline>
        </w:drawing>
      </w:r>
    </w:p>
    <w:p w:rsidR="00502458" w:rsidRDefault="00502458" w:rsidP="00502458">
      <w:pPr>
        <w:jc w:val="center"/>
        <w:rPr>
          <w:sz w:val="24"/>
        </w:rPr>
      </w:pPr>
    </w:p>
    <w:p w:rsidR="000D663A" w:rsidRPr="00502458" w:rsidRDefault="00051527" w:rsidP="00CF5F5C">
      <w:pPr>
        <w:rPr>
          <w:sz w:val="24"/>
        </w:rPr>
      </w:pPr>
      <w:r>
        <w:rPr>
          <w:sz w:val="24"/>
        </w:rPr>
        <w:t>Joining M</w:t>
      </w:r>
      <w:r w:rsidR="007B4AED">
        <w:rPr>
          <w:sz w:val="24"/>
        </w:rPr>
        <w:t xml:space="preserve">ethods and </w:t>
      </w:r>
      <w:r w:rsidR="00CD5E90">
        <w:rPr>
          <w:sz w:val="24"/>
        </w:rPr>
        <w:t>Construction</w:t>
      </w:r>
      <w:r w:rsidR="00502458" w:rsidRPr="00502458">
        <w:rPr>
          <w:b/>
          <w:sz w:val="24"/>
        </w:rPr>
        <w:t xml:space="preserve">: </w:t>
      </w:r>
      <w:r w:rsidR="00A94429" w:rsidRPr="00502458">
        <w:rPr>
          <w:b/>
          <w:sz w:val="24"/>
        </w:rPr>
        <w:t>With TIG Welding</w:t>
      </w:r>
    </w:p>
    <w:p w:rsidR="00CD5E90" w:rsidRDefault="00CD5E90" w:rsidP="00CF5F5C">
      <w:pPr>
        <w:rPr>
          <w:b/>
          <w:sz w:val="24"/>
        </w:rPr>
      </w:pPr>
    </w:p>
    <w:p w:rsidR="00F76FD0" w:rsidRDefault="00F76FD0" w:rsidP="00F76FD0">
      <w:pPr>
        <w:rPr>
          <w:b/>
          <w:sz w:val="24"/>
        </w:rPr>
      </w:pPr>
    </w:p>
    <w:p w:rsidR="00F76FD0" w:rsidRDefault="00F76FD0" w:rsidP="00F76FD0">
      <w:pPr>
        <w:rPr>
          <w:b/>
          <w:sz w:val="24"/>
        </w:rPr>
      </w:pPr>
    </w:p>
    <w:p w:rsidR="00F76FD0" w:rsidRDefault="00F76FD0" w:rsidP="00F76FD0">
      <w:pPr>
        <w:rPr>
          <w:b/>
          <w:sz w:val="24"/>
        </w:rPr>
      </w:pPr>
    </w:p>
    <w:p w:rsidR="00F76FD0" w:rsidRDefault="00F76FD0" w:rsidP="00F76FD0">
      <w:pPr>
        <w:rPr>
          <w:b/>
          <w:sz w:val="24"/>
        </w:rPr>
      </w:pPr>
    </w:p>
    <w:p w:rsidR="00F76FD0" w:rsidRDefault="00F76FD0" w:rsidP="00F76FD0">
      <w:pPr>
        <w:rPr>
          <w:b/>
          <w:sz w:val="24"/>
        </w:rPr>
      </w:pPr>
      <w:r w:rsidRPr="00333484">
        <w:rPr>
          <w:b/>
          <w:sz w:val="24"/>
        </w:rPr>
        <w:lastRenderedPageBreak/>
        <w:t xml:space="preserve">Body </w:t>
      </w:r>
    </w:p>
    <w:p w:rsidR="00F76FD0" w:rsidRDefault="00F76FD0" w:rsidP="00F76FD0">
      <w:pPr>
        <w:rPr>
          <w:b/>
          <w:sz w:val="24"/>
        </w:rPr>
      </w:pPr>
      <w:r w:rsidRPr="0065461F">
        <w:rPr>
          <w:b/>
          <w:noProof/>
          <w:sz w:val="24"/>
          <w:lang w:val="en-IN" w:eastAsia="en-IN"/>
        </w:rPr>
        <w:drawing>
          <wp:inline distT="0" distB="0" distL="0" distR="0" wp14:anchorId="7333E57E" wp14:editId="28F7FBF9">
            <wp:extent cx="5731510" cy="3226438"/>
            <wp:effectExtent l="0" t="0" r="2540" b="0"/>
            <wp:docPr id="28" name="Picture 28" descr="C:\Users\Shivam Dubey\Desktop\WhatsApp Image 2020-03-23 at 10.33.4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Shivam Dubey\Desktop\WhatsApp Image 2020-03-23 at 10.33.48 PM (1).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6438"/>
                    </a:xfrm>
                    <a:prstGeom prst="rect">
                      <a:avLst/>
                    </a:prstGeom>
                    <a:noFill/>
                    <a:ln>
                      <a:noFill/>
                    </a:ln>
                  </pic:spPr>
                </pic:pic>
              </a:graphicData>
            </a:graphic>
          </wp:inline>
        </w:drawing>
      </w:r>
    </w:p>
    <w:p w:rsidR="00F76FD0" w:rsidRPr="005D104F" w:rsidRDefault="00F76FD0" w:rsidP="00F76FD0">
      <w:pPr>
        <w:jc w:val="center"/>
        <w:rPr>
          <w:sz w:val="24"/>
        </w:rPr>
      </w:pPr>
      <w:r>
        <w:rPr>
          <w:sz w:val="24"/>
        </w:rPr>
        <w:t xml:space="preserve">Vehicle complete body view </w:t>
      </w:r>
    </w:p>
    <w:p w:rsidR="00A6269D" w:rsidRDefault="00A6269D" w:rsidP="00CF5F5C">
      <w:pPr>
        <w:rPr>
          <w:b/>
          <w:sz w:val="24"/>
        </w:rPr>
      </w:pPr>
    </w:p>
    <w:p w:rsidR="00D0002C" w:rsidRPr="00333484" w:rsidRDefault="00D0002C" w:rsidP="00CF5F5C">
      <w:pPr>
        <w:rPr>
          <w:b/>
          <w:sz w:val="24"/>
        </w:rPr>
      </w:pPr>
    </w:p>
    <w:p w:rsidR="00A94429" w:rsidRPr="00333484" w:rsidRDefault="00A01B82" w:rsidP="00502458">
      <w:pPr>
        <w:rPr>
          <w:sz w:val="24"/>
        </w:rPr>
      </w:pPr>
      <w:r w:rsidRPr="00333484">
        <w:rPr>
          <w:sz w:val="24"/>
        </w:rPr>
        <w:t>Materials</w:t>
      </w:r>
      <w:r>
        <w:rPr>
          <w:sz w:val="24"/>
        </w:rPr>
        <w:t>:</w:t>
      </w:r>
      <w:r w:rsidR="00502458">
        <w:rPr>
          <w:sz w:val="24"/>
        </w:rPr>
        <w:t xml:space="preserve"> </w:t>
      </w:r>
      <w:r w:rsidR="00A94429" w:rsidRPr="00502458">
        <w:rPr>
          <w:b/>
          <w:sz w:val="24"/>
        </w:rPr>
        <w:t>Carbon Fiber Reinforced Plastic</w:t>
      </w:r>
    </w:p>
    <w:p w:rsidR="00CD5E90" w:rsidRDefault="00CD5E90" w:rsidP="00A6269D">
      <w:pPr>
        <w:ind w:left="708"/>
        <w:rPr>
          <w:sz w:val="24"/>
        </w:rPr>
      </w:pPr>
    </w:p>
    <w:p w:rsidR="00502458" w:rsidRDefault="002E18B3" w:rsidP="00A01B82">
      <w:pPr>
        <w:ind w:left="708"/>
        <w:rPr>
          <w:sz w:val="24"/>
        </w:rPr>
      </w:pPr>
      <w:r>
        <w:rPr>
          <w:sz w:val="24"/>
        </w:rPr>
        <w:t xml:space="preserve">              </w:t>
      </w:r>
    </w:p>
    <w:p w:rsidR="00AD73A2" w:rsidRDefault="00A01B82" w:rsidP="00A94429">
      <w:pPr>
        <w:rPr>
          <w:sz w:val="24"/>
        </w:rPr>
      </w:pPr>
      <w:r w:rsidRPr="00333484">
        <w:rPr>
          <w:sz w:val="24"/>
        </w:rPr>
        <w:t>Construction</w:t>
      </w:r>
      <w:r>
        <w:rPr>
          <w:sz w:val="24"/>
        </w:rPr>
        <w:t>:</w:t>
      </w:r>
    </w:p>
    <w:p w:rsidR="00A94429" w:rsidRDefault="00A94429" w:rsidP="00A94429">
      <w:pPr>
        <w:pStyle w:val="ListParagraph"/>
        <w:numPr>
          <w:ilvl w:val="0"/>
          <w:numId w:val="31"/>
        </w:numPr>
        <w:rPr>
          <w:sz w:val="24"/>
        </w:rPr>
      </w:pPr>
      <w:r>
        <w:rPr>
          <w:sz w:val="24"/>
        </w:rPr>
        <w:t>Molding</w:t>
      </w:r>
    </w:p>
    <w:p w:rsidR="00A94429" w:rsidRDefault="00A94429" w:rsidP="00A94429">
      <w:pPr>
        <w:pStyle w:val="ListParagraph"/>
        <w:numPr>
          <w:ilvl w:val="0"/>
          <w:numId w:val="31"/>
        </w:numPr>
        <w:rPr>
          <w:sz w:val="24"/>
        </w:rPr>
      </w:pPr>
      <w:r>
        <w:rPr>
          <w:sz w:val="24"/>
        </w:rPr>
        <w:t>Vacuum Bagging</w:t>
      </w:r>
    </w:p>
    <w:p w:rsidR="00A94429" w:rsidRDefault="00A94429" w:rsidP="00A94429">
      <w:pPr>
        <w:pStyle w:val="ListParagraph"/>
        <w:numPr>
          <w:ilvl w:val="0"/>
          <w:numId w:val="31"/>
        </w:numPr>
        <w:rPr>
          <w:sz w:val="24"/>
        </w:rPr>
      </w:pPr>
      <w:r>
        <w:rPr>
          <w:sz w:val="24"/>
        </w:rPr>
        <w:t>Compression Molding</w:t>
      </w:r>
    </w:p>
    <w:p w:rsidR="00A94429" w:rsidRPr="00A94429" w:rsidRDefault="00A94429" w:rsidP="00A94429">
      <w:pPr>
        <w:pStyle w:val="ListParagraph"/>
        <w:numPr>
          <w:ilvl w:val="0"/>
          <w:numId w:val="31"/>
        </w:numPr>
        <w:rPr>
          <w:sz w:val="24"/>
        </w:rPr>
      </w:pPr>
      <w:r>
        <w:rPr>
          <w:sz w:val="24"/>
        </w:rPr>
        <w:t>Filament Winding</w:t>
      </w:r>
    </w:p>
    <w:p w:rsidR="002E18B3" w:rsidRDefault="002E18B3" w:rsidP="00CD5E90">
      <w:pPr>
        <w:ind w:left="708"/>
        <w:rPr>
          <w:sz w:val="24"/>
        </w:rPr>
      </w:pPr>
    </w:p>
    <w:p w:rsidR="00A94429" w:rsidRDefault="002E18B3" w:rsidP="00A94429">
      <w:pPr>
        <w:ind w:left="708"/>
        <w:rPr>
          <w:sz w:val="24"/>
        </w:rPr>
      </w:pPr>
      <w:r>
        <w:rPr>
          <w:sz w:val="24"/>
        </w:rPr>
        <w:t xml:space="preserve">   </w:t>
      </w:r>
    </w:p>
    <w:p w:rsidR="00B33B94" w:rsidRDefault="00B33B94" w:rsidP="002E18B3">
      <w:pPr>
        <w:ind w:left="708"/>
        <w:rPr>
          <w:sz w:val="24"/>
        </w:rPr>
      </w:pPr>
    </w:p>
    <w:p w:rsidR="00B33B94" w:rsidRPr="00333484" w:rsidRDefault="00B33B94" w:rsidP="002E18B3">
      <w:pPr>
        <w:ind w:left="708"/>
        <w:rPr>
          <w:sz w:val="24"/>
        </w:rPr>
      </w:pPr>
    </w:p>
    <w:p w:rsidR="002E18B3" w:rsidRPr="00333484" w:rsidRDefault="002E18B3" w:rsidP="00CD5E90">
      <w:pPr>
        <w:ind w:left="708"/>
        <w:rPr>
          <w:sz w:val="24"/>
        </w:rPr>
      </w:pPr>
    </w:p>
    <w:p w:rsidR="00837DB3" w:rsidRPr="00333484" w:rsidRDefault="00837DB3" w:rsidP="00CF5F5C">
      <w:pPr>
        <w:rPr>
          <w:sz w:val="24"/>
        </w:rPr>
      </w:pPr>
    </w:p>
    <w:p w:rsidR="00AD73A2" w:rsidRPr="00333484" w:rsidRDefault="00AD73A2" w:rsidP="00CF5F5C">
      <w:pPr>
        <w:rPr>
          <w:sz w:val="24"/>
        </w:rPr>
      </w:pPr>
    </w:p>
    <w:p w:rsidR="00AD73A2" w:rsidRDefault="00AD73A2" w:rsidP="00AD73A2">
      <w:pPr>
        <w:pStyle w:val="Heading1"/>
      </w:pPr>
      <w:bookmarkStart w:id="5" w:name="_Toc434498384"/>
      <w:r>
        <w:lastRenderedPageBreak/>
        <w:t>Engine</w:t>
      </w:r>
      <w:bookmarkEnd w:id="5"/>
    </w:p>
    <w:p w:rsidR="00AD73A2" w:rsidRPr="00D0002C" w:rsidRDefault="00AD73A2" w:rsidP="00AD73A2">
      <w:pPr>
        <w:rPr>
          <w:color w:val="FF0000"/>
        </w:rPr>
      </w:pPr>
    </w:p>
    <w:p w:rsidR="00333484" w:rsidRPr="00D0002C" w:rsidRDefault="00A6269D" w:rsidP="00333484">
      <w:pPr>
        <w:jc w:val="center"/>
        <w:rPr>
          <w:i/>
          <w:color w:val="FF0000"/>
        </w:rPr>
      </w:pPr>
      <w:r w:rsidRPr="00D0002C">
        <w:rPr>
          <w:i/>
          <w:color w:val="FF0000"/>
        </w:rPr>
        <w:t>Skip</w:t>
      </w:r>
      <w:r w:rsidR="00AD73A2" w:rsidRPr="00D0002C">
        <w:rPr>
          <w:i/>
          <w:color w:val="FF0000"/>
        </w:rPr>
        <w:t xml:space="preserve"> this section if electric-only</w:t>
      </w:r>
    </w:p>
    <w:p w:rsidR="00333484" w:rsidRPr="00333484" w:rsidRDefault="00333484" w:rsidP="00333484">
      <w:pPr>
        <w:pStyle w:val="Heading2"/>
      </w:pPr>
      <w:bookmarkStart w:id="6" w:name="_Toc434498385"/>
      <w:r w:rsidRPr="00333484">
        <w:t>Engine Data</w:t>
      </w:r>
      <w:bookmarkEnd w:id="6"/>
    </w:p>
    <w:p w:rsidR="00A6269D" w:rsidRDefault="00A6269D" w:rsidP="00AD73A2"/>
    <w:tbl>
      <w:tblPr>
        <w:tblStyle w:val="TableGrid"/>
        <w:tblW w:w="0" w:type="auto"/>
        <w:jc w:val="center"/>
        <w:tblLook w:val="04A0" w:firstRow="1" w:lastRow="0" w:firstColumn="1" w:lastColumn="0" w:noHBand="0" w:noVBand="1"/>
      </w:tblPr>
      <w:tblGrid>
        <w:gridCol w:w="2875"/>
        <w:gridCol w:w="3357"/>
      </w:tblGrid>
      <w:tr w:rsidR="002A61EC" w:rsidTr="005D4179">
        <w:trPr>
          <w:jc w:val="center"/>
        </w:trPr>
        <w:tc>
          <w:tcPr>
            <w:tcW w:w="2875" w:type="dxa"/>
          </w:tcPr>
          <w:p w:rsidR="002A61EC" w:rsidRDefault="002A61EC" w:rsidP="00AD73A2">
            <w:r>
              <w:t>Manufacturer</w:t>
            </w:r>
          </w:p>
        </w:tc>
        <w:tc>
          <w:tcPr>
            <w:tcW w:w="3357" w:type="dxa"/>
          </w:tcPr>
          <w:p w:rsidR="002A61EC" w:rsidRDefault="002E18B3" w:rsidP="00502458">
            <w:pPr>
              <w:jc w:val="center"/>
            </w:pPr>
            <w:r>
              <w:t xml:space="preserve">KTM </w:t>
            </w:r>
          </w:p>
        </w:tc>
      </w:tr>
      <w:tr w:rsidR="007B4AED" w:rsidTr="005D4179">
        <w:trPr>
          <w:jc w:val="center"/>
        </w:trPr>
        <w:tc>
          <w:tcPr>
            <w:tcW w:w="2875" w:type="dxa"/>
          </w:tcPr>
          <w:p w:rsidR="007B4AED" w:rsidRDefault="00A04A73" w:rsidP="00AD73A2">
            <w:r>
              <w:t>Model Number</w:t>
            </w:r>
          </w:p>
        </w:tc>
        <w:tc>
          <w:tcPr>
            <w:tcW w:w="3357" w:type="dxa"/>
          </w:tcPr>
          <w:p w:rsidR="007B4AED" w:rsidRDefault="002E18B3" w:rsidP="00502458">
            <w:pPr>
              <w:jc w:val="center"/>
            </w:pPr>
            <w:r>
              <w:t>KTM DUKE 200cc</w:t>
            </w:r>
          </w:p>
        </w:tc>
      </w:tr>
      <w:tr w:rsidR="002A61EC" w:rsidTr="005D4179">
        <w:trPr>
          <w:jc w:val="center"/>
        </w:trPr>
        <w:tc>
          <w:tcPr>
            <w:tcW w:w="2875" w:type="dxa"/>
          </w:tcPr>
          <w:p w:rsidR="002A61EC" w:rsidRDefault="00B0690B" w:rsidP="00AD73A2">
            <w:r>
              <w:t xml:space="preserve">Modified?   </w:t>
            </w:r>
          </w:p>
        </w:tc>
        <w:tc>
          <w:tcPr>
            <w:tcW w:w="3357" w:type="dxa"/>
          </w:tcPr>
          <w:p w:rsidR="002A61EC" w:rsidRDefault="00A26248" w:rsidP="00502458">
            <w:pPr>
              <w:jc w:val="center"/>
            </w:pPr>
            <w:sdt>
              <w:sdtPr>
                <w:id w:val="-1831978861"/>
                <w14:checkbox>
                  <w14:checked w14:val="1"/>
                  <w14:checkedState w14:val="2612" w14:font="MS Gothic"/>
                  <w14:uncheckedState w14:val="2610" w14:font="MS Gothic"/>
                </w14:checkbox>
              </w:sdtPr>
              <w:sdtContent>
                <w:r w:rsidR="00B33B94">
                  <w:rPr>
                    <w:rFonts w:ascii="MS Gothic" w:eastAsia="MS Gothic" w:hAnsi="MS Gothic" w:hint="eastAsia"/>
                  </w:rPr>
                  <w:t>☒</w:t>
                </w:r>
              </w:sdtContent>
            </w:sdt>
            <w:r w:rsidR="00B0690B">
              <w:t xml:space="preserve">Yes  </w:t>
            </w:r>
            <w:sdt>
              <w:sdtPr>
                <w:id w:val="-1008901545"/>
                <w14:checkbox>
                  <w14:checked w14:val="0"/>
                  <w14:checkedState w14:val="2612" w14:font="MS Gothic"/>
                  <w14:uncheckedState w14:val="2610" w14:font="MS Gothic"/>
                </w14:checkbox>
              </w:sdtPr>
              <w:sdtContent>
                <w:r w:rsidR="00B33B94">
                  <w:rPr>
                    <w:rFonts w:ascii="MS Gothic" w:eastAsia="MS Gothic" w:hAnsi="MS Gothic" w:hint="eastAsia"/>
                  </w:rPr>
                  <w:t>☐</w:t>
                </w:r>
              </w:sdtContent>
            </w:sdt>
            <w:r w:rsidR="00B0690B">
              <w:t>No</w:t>
            </w:r>
          </w:p>
        </w:tc>
      </w:tr>
      <w:tr w:rsidR="007B4AED" w:rsidTr="005D4179">
        <w:trPr>
          <w:jc w:val="center"/>
        </w:trPr>
        <w:tc>
          <w:tcPr>
            <w:tcW w:w="2875" w:type="dxa"/>
          </w:tcPr>
          <w:p w:rsidR="007B4AED" w:rsidRDefault="007B4AED" w:rsidP="00AD73A2">
            <w:r>
              <w:t>Number of Cylinders</w:t>
            </w:r>
          </w:p>
        </w:tc>
        <w:tc>
          <w:tcPr>
            <w:tcW w:w="3357" w:type="dxa"/>
          </w:tcPr>
          <w:p w:rsidR="007B4AED" w:rsidRDefault="002E18B3" w:rsidP="00502458">
            <w:pPr>
              <w:jc w:val="center"/>
            </w:pPr>
            <w:r>
              <w:t>1</w:t>
            </w:r>
          </w:p>
        </w:tc>
      </w:tr>
      <w:tr w:rsidR="007B4AED" w:rsidTr="005D4179">
        <w:trPr>
          <w:jc w:val="center"/>
        </w:trPr>
        <w:tc>
          <w:tcPr>
            <w:tcW w:w="2875" w:type="dxa"/>
          </w:tcPr>
          <w:p w:rsidR="007B4AED" w:rsidRDefault="007B4AED" w:rsidP="00AD73A2">
            <w:r>
              <w:t>Bore</w:t>
            </w:r>
          </w:p>
        </w:tc>
        <w:tc>
          <w:tcPr>
            <w:tcW w:w="3357" w:type="dxa"/>
          </w:tcPr>
          <w:p w:rsidR="007B4AED" w:rsidRDefault="002E18B3" w:rsidP="00502458">
            <w:pPr>
              <w:jc w:val="center"/>
            </w:pPr>
            <w:r>
              <w:t>72</w:t>
            </w:r>
            <w:r w:rsidR="007B4AED">
              <w:t>mm</w:t>
            </w:r>
          </w:p>
        </w:tc>
      </w:tr>
      <w:tr w:rsidR="007B4AED" w:rsidTr="005D4179">
        <w:trPr>
          <w:jc w:val="center"/>
        </w:trPr>
        <w:tc>
          <w:tcPr>
            <w:tcW w:w="2875" w:type="dxa"/>
          </w:tcPr>
          <w:p w:rsidR="007B4AED" w:rsidRDefault="007B4AED" w:rsidP="00AD73A2">
            <w:r>
              <w:t>Stroke</w:t>
            </w:r>
          </w:p>
        </w:tc>
        <w:tc>
          <w:tcPr>
            <w:tcW w:w="3357" w:type="dxa"/>
          </w:tcPr>
          <w:p w:rsidR="007B4AED" w:rsidRDefault="002E18B3" w:rsidP="00502458">
            <w:pPr>
              <w:jc w:val="center"/>
            </w:pPr>
            <w:r>
              <w:t>49</w:t>
            </w:r>
            <w:r w:rsidR="007B4AED">
              <w:t>mm</w:t>
            </w:r>
          </w:p>
        </w:tc>
      </w:tr>
      <w:tr w:rsidR="002A61EC" w:rsidTr="005D4179">
        <w:trPr>
          <w:jc w:val="center"/>
        </w:trPr>
        <w:tc>
          <w:tcPr>
            <w:tcW w:w="2875" w:type="dxa"/>
          </w:tcPr>
          <w:p w:rsidR="002A61EC" w:rsidRDefault="002A61EC" w:rsidP="00AD73A2">
            <w:r>
              <w:t>Displacement</w:t>
            </w:r>
          </w:p>
        </w:tc>
        <w:tc>
          <w:tcPr>
            <w:tcW w:w="3357" w:type="dxa"/>
          </w:tcPr>
          <w:p w:rsidR="002A61EC" w:rsidRDefault="002E18B3" w:rsidP="00502458">
            <w:pPr>
              <w:jc w:val="center"/>
            </w:pPr>
            <w:r>
              <w:t>199.5cc</w:t>
            </w:r>
          </w:p>
        </w:tc>
      </w:tr>
      <w:tr w:rsidR="002A61EC" w:rsidTr="005D4179">
        <w:trPr>
          <w:jc w:val="center"/>
        </w:trPr>
        <w:tc>
          <w:tcPr>
            <w:tcW w:w="2875" w:type="dxa"/>
          </w:tcPr>
          <w:p w:rsidR="002A61EC" w:rsidRDefault="002A61EC" w:rsidP="00AD73A2">
            <w:r>
              <w:t>Fuel type</w:t>
            </w:r>
          </w:p>
        </w:tc>
        <w:tc>
          <w:tcPr>
            <w:tcW w:w="3357" w:type="dxa"/>
          </w:tcPr>
          <w:p w:rsidR="002A61EC" w:rsidRPr="002735A6" w:rsidRDefault="00A26248" w:rsidP="00502458">
            <w:pPr>
              <w:jc w:val="center"/>
              <w:rPr>
                <w:rFonts w:eastAsia="SimSun"/>
              </w:rPr>
            </w:pPr>
            <w:sdt>
              <w:sdtPr>
                <w:id w:val="1997988990"/>
                <w14:checkbox>
                  <w14:checked w14:val="1"/>
                  <w14:checkedState w14:val="2612" w14:font="MS Gothic"/>
                  <w14:uncheckedState w14:val="2610" w14:font="MS Gothic"/>
                </w14:checkbox>
              </w:sdtPr>
              <w:sdtContent>
                <w:r w:rsidR="002E18B3">
                  <w:rPr>
                    <w:rFonts w:ascii="MS Gothic" w:eastAsia="MS Gothic" w:hAnsi="MS Gothic" w:hint="eastAsia"/>
                  </w:rPr>
                  <w:t>☒</w:t>
                </w:r>
              </w:sdtContent>
            </w:sdt>
            <w:r w:rsidR="002F1E85">
              <w:t>Gasoline</w:t>
            </w:r>
            <w:r w:rsidR="002A61EC">
              <w:t xml:space="preserve"> </w:t>
            </w:r>
            <w:sdt>
              <w:sdtPr>
                <w:id w:val="220640201"/>
                <w14:checkbox>
                  <w14:checked w14:val="0"/>
                  <w14:checkedState w14:val="2612" w14:font="MS Gothic"/>
                  <w14:uncheckedState w14:val="2610" w14:font="MS Gothic"/>
                </w14:checkbox>
              </w:sdtPr>
              <w:sdtContent>
                <w:r w:rsidR="002F1E85">
                  <w:rPr>
                    <w:rFonts w:ascii="MS Gothic" w:eastAsia="MS Gothic" w:hAnsi="MS Gothic" w:hint="eastAsia"/>
                  </w:rPr>
                  <w:t>☐</w:t>
                </w:r>
              </w:sdtContent>
            </w:sdt>
            <w:r w:rsidR="002735A6">
              <w:t>E-85</w:t>
            </w:r>
          </w:p>
        </w:tc>
      </w:tr>
      <w:tr w:rsidR="002A61EC" w:rsidTr="005D4179">
        <w:trPr>
          <w:jc w:val="center"/>
        </w:trPr>
        <w:tc>
          <w:tcPr>
            <w:tcW w:w="2875" w:type="dxa"/>
          </w:tcPr>
          <w:p w:rsidR="002A61EC" w:rsidRDefault="002A61EC" w:rsidP="00AD73A2">
            <w:r>
              <w:t>Max. Power</w:t>
            </w:r>
          </w:p>
        </w:tc>
        <w:tc>
          <w:tcPr>
            <w:tcW w:w="3357" w:type="dxa"/>
          </w:tcPr>
          <w:p w:rsidR="002A61EC" w:rsidRDefault="002E18B3" w:rsidP="00502458">
            <w:pPr>
              <w:jc w:val="center"/>
            </w:pPr>
            <w:r>
              <w:t>11.38</w:t>
            </w:r>
            <w:r w:rsidR="002A61EC">
              <w:t>kW @</w:t>
            </w:r>
            <w:r w:rsidR="00502458">
              <w:t xml:space="preserve"> </w:t>
            </w:r>
            <w:r>
              <w:t>8600</w:t>
            </w:r>
            <w:r w:rsidR="002A61EC">
              <w:t xml:space="preserve"> RPM</w:t>
            </w:r>
          </w:p>
        </w:tc>
      </w:tr>
      <w:tr w:rsidR="002A61EC" w:rsidTr="005D4179">
        <w:trPr>
          <w:jc w:val="center"/>
        </w:trPr>
        <w:tc>
          <w:tcPr>
            <w:tcW w:w="2875" w:type="dxa"/>
          </w:tcPr>
          <w:p w:rsidR="002A61EC" w:rsidRDefault="002A61EC" w:rsidP="00AD73A2">
            <w:r>
              <w:t>Max. Torque</w:t>
            </w:r>
            <w:r>
              <w:tab/>
            </w:r>
          </w:p>
        </w:tc>
        <w:tc>
          <w:tcPr>
            <w:tcW w:w="3357" w:type="dxa"/>
          </w:tcPr>
          <w:p w:rsidR="002A61EC" w:rsidRPr="002A61EC" w:rsidRDefault="002E18B3" w:rsidP="00502458">
            <w:pPr>
              <w:autoSpaceDE w:val="0"/>
              <w:autoSpaceDN w:val="0"/>
              <w:adjustRightInd w:val="0"/>
              <w:spacing w:after="0" w:line="240" w:lineRule="auto"/>
              <w:contextualSpacing w:val="0"/>
              <w:jc w:val="center"/>
              <w:rPr>
                <w:rFonts w:ascii="MS Shell Dlg 2" w:eastAsia="Times New Roman" w:hAnsi="MS Shell Dlg 2" w:cs="MS Shell Dlg 2"/>
                <w:sz w:val="16"/>
                <w:szCs w:val="16"/>
                <w:lang w:eastAsia="en-US"/>
              </w:rPr>
            </w:pPr>
            <w:r>
              <w:t>14.11</w:t>
            </w:r>
            <w:r w:rsidR="002A61EC" w:rsidRPr="002A61EC">
              <w:t>N</w:t>
            </w:r>
            <w:r w:rsidR="002A61EC" w:rsidRPr="002A61EC">
              <w:rPr>
                <w:rFonts w:ascii="Cambria Math" w:hAnsi="Cambria Math" w:cs="Cambria Math"/>
              </w:rPr>
              <w:t>⋅</w:t>
            </w:r>
            <w:r w:rsidR="002A61EC" w:rsidRPr="002A61EC">
              <w:t>m</w:t>
            </w:r>
            <w:r w:rsidR="002A61EC">
              <w:t xml:space="preserve"> @</w:t>
            </w:r>
            <w:r w:rsidR="00502458">
              <w:t xml:space="preserve"> </w:t>
            </w:r>
            <w:r>
              <w:t>6600</w:t>
            </w:r>
            <w:r w:rsidR="002A61EC">
              <w:t xml:space="preserve"> RPM</w:t>
            </w:r>
          </w:p>
        </w:tc>
      </w:tr>
      <w:tr w:rsidR="002A61EC" w:rsidTr="005D4179">
        <w:trPr>
          <w:jc w:val="center"/>
        </w:trPr>
        <w:tc>
          <w:tcPr>
            <w:tcW w:w="2875" w:type="dxa"/>
          </w:tcPr>
          <w:p w:rsidR="002A61EC" w:rsidRDefault="002A61EC" w:rsidP="00AD73A2">
            <w:r>
              <w:t>Weight (Approximate)</w:t>
            </w:r>
          </w:p>
        </w:tc>
        <w:tc>
          <w:tcPr>
            <w:tcW w:w="3357" w:type="dxa"/>
          </w:tcPr>
          <w:p w:rsidR="002A61EC" w:rsidRDefault="002E18B3" w:rsidP="00502458">
            <w:pPr>
              <w:jc w:val="center"/>
            </w:pPr>
            <w:r>
              <w:t>3</w:t>
            </w:r>
            <w:r w:rsidR="00B37F2F">
              <w:t>7</w:t>
            </w:r>
            <w:r w:rsidR="002A61EC">
              <w:t>kg</w:t>
            </w:r>
          </w:p>
        </w:tc>
      </w:tr>
    </w:tbl>
    <w:p w:rsidR="0023444B" w:rsidRDefault="0023444B" w:rsidP="005034B0">
      <w:pPr>
        <w:pStyle w:val="Caption"/>
      </w:pPr>
      <w:bookmarkStart w:id="7" w:name="_Toc434498411"/>
      <w:bookmarkStart w:id="8" w:name="_Ref261249217"/>
      <w:r w:rsidRPr="005034B0">
        <w:t xml:space="preserve">Table </w:t>
      </w:r>
      <w:r w:rsidR="00D719DD">
        <w:fldChar w:fldCharType="begin"/>
      </w:r>
      <w:r w:rsidR="00D719DD">
        <w:instrText xml:space="preserve"> SEQ Table \* ARABIC </w:instrText>
      </w:r>
      <w:r w:rsidR="00D719DD">
        <w:fldChar w:fldCharType="separate"/>
      </w:r>
      <w:r w:rsidR="00634B48">
        <w:t>1</w:t>
      </w:r>
      <w:r w:rsidR="00D719DD">
        <w:fldChar w:fldCharType="end"/>
      </w:r>
      <w:r w:rsidRPr="005034B0">
        <w:t xml:space="preserve"> - Engine Data</w:t>
      </w:r>
      <w:bookmarkEnd w:id="7"/>
    </w:p>
    <w:p w:rsidR="00E6230C" w:rsidRDefault="00E6230C" w:rsidP="005034B0">
      <w:pPr>
        <w:pStyle w:val="Caption"/>
      </w:pPr>
    </w:p>
    <w:p w:rsidR="00E6230C" w:rsidRDefault="00E6230C" w:rsidP="005034B0">
      <w:pPr>
        <w:pStyle w:val="Caption"/>
      </w:pPr>
    </w:p>
    <w:p w:rsidR="00E6230C" w:rsidRDefault="00E6230C" w:rsidP="00E6230C">
      <w:pPr>
        <w:pStyle w:val="Heading2"/>
      </w:pPr>
      <w:bookmarkStart w:id="9" w:name="_Toc434498386"/>
      <w:r>
        <w:t>Architecture</w:t>
      </w:r>
      <w:bookmarkEnd w:id="9"/>
    </w:p>
    <w:p w:rsidR="00E6230C" w:rsidRDefault="00E6230C" w:rsidP="00E6230C">
      <w:pPr>
        <w:pStyle w:val="Caption"/>
        <w:jc w:val="left"/>
        <w:rPr>
          <w:i w:val="0"/>
        </w:rPr>
      </w:pPr>
      <w:r w:rsidRPr="00E6230C">
        <w:rPr>
          <w:i w:val="0"/>
        </w:rPr>
        <w:t xml:space="preserve">Describe how the </w:t>
      </w:r>
      <w:r w:rsidR="00930C06">
        <w:rPr>
          <w:i w:val="0"/>
        </w:rPr>
        <w:t xml:space="preserve">outputs from the </w:t>
      </w:r>
      <w:r w:rsidR="007B4AED">
        <w:rPr>
          <w:i w:val="0"/>
        </w:rPr>
        <w:t xml:space="preserve">I.C. </w:t>
      </w:r>
      <w:r w:rsidRPr="00E6230C">
        <w:rPr>
          <w:i w:val="0"/>
        </w:rPr>
        <w:t>engine and electric drive systems are merged</w:t>
      </w:r>
      <w:r>
        <w:rPr>
          <w:i w:val="0"/>
        </w:rPr>
        <w:t>:</w:t>
      </w:r>
    </w:p>
    <w:p w:rsidR="002E18B3" w:rsidRDefault="002E18B3" w:rsidP="00E6230C">
      <w:pPr>
        <w:pStyle w:val="Caption"/>
        <w:jc w:val="left"/>
        <w:rPr>
          <w:i w:val="0"/>
        </w:rPr>
      </w:pPr>
    </w:p>
    <w:p w:rsidR="002E18B3" w:rsidRDefault="002E18B3" w:rsidP="00E6230C">
      <w:pPr>
        <w:pStyle w:val="Caption"/>
        <w:jc w:val="left"/>
        <w:rPr>
          <w:i w:val="0"/>
        </w:rPr>
      </w:pPr>
      <w:r>
        <w:rPr>
          <w:i w:val="0"/>
        </w:rPr>
        <w:t xml:space="preserve">         Two way parallel hybrid, merged through a </w:t>
      </w:r>
      <w:r w:rsidR="00502458">
        <w:rPr>
          <w:i w:val="0"/>
        </w:rPr>
        <w:t xml:space="preserve">Planetary Gear Set </w:t>
      </w:r>
      <w:r>
        <w:rPr>
          <w:i w:val="0"/>
        </w:rPr>
        <w:t>coupler.</w:t>
      </w:r>
      <w:r w:rsidR="00A94429">
        <w:rPr>
          <w:i w:val="0"/>
        </w:rPr>
        <w:t xml:space="preserve">In coupler we get the freedom of using both our engine as well as motor in it’s most efficient mode ,hence improving and making the ride more selective and economic. For this purpose we are using planetary gear set with managing inputs </w:t>
      </w:r>
      <w:r w:rsidR="004C30D5">
        <w:rPr>
          <w:i w:val="0"/>
        </w:rPr>
        <w:t>from motor to sun gear, from engine to ring gear and getting the desire output from planetary gear.</w:t>
      </w:r>
    </w:p>
    <w:p w:rsidR="00B33B94" w:rsidRDefault="00B33B94" w:rsidP="00E6230C">
      <w:pPr>
        <w:pStyle w:val="Caption"/>
        <w:jc w:val="left"/>
        <w:rPr>
          <w:i w:val="0"/>
        </w:rPr>
      </w:pPr>
    </w:p>
    <w:p w:rsidR="00287CFB" w:rsidRDefault="00B33B94" w:rsidP="004C30D5">
      <w:pPr>
        <w:pStyle w:val="Caption"/>
        <w:rPr>
          <w:i w:val="0"/>
        </w:rPr>
      </w:pPr>
      <w:r>
        <w:rPr>
          <w:lang w:val="en-IN" w:eastAsia="en-IN"/>
        </w:rPr>
        <w:lastRenderedPageBreak/>
        <w:drawing>
          <wp:inline distT="0" distB="0" distL="0" distR="0">
            <wp:extent cx="2910840" cy="3256917"/>
            <wp:effectExtent l="0" t="0" r="3810" b="635"/>
            <wp:docPr id="4" name="Picture 4" descr="C:\Users\kushal shah\AppData\Local\Packages\Microsoft.Office.Desktop_8wekyb3d8bbwe\AC\INetCache\Content.Word\coupler s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shal shah\AppData\Local\Packages\Microsoft.Office.Desktop_8wekyb3d8bbwe\AC\INetCache\Content.Word\coupler section 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4097" cy="3282939"/>
                    </a:xfrm>
                    <a:prstGeom prst="rect">
                      <a:avLst/>
                    </a:prstGeom>
                    <a:noFill/>
                    <a:ln>
                      <a:noFill/>
                    </a:ln>
                  </pic:spPr>
                </pic:pic>
              </a:graphicData>
            </a:graphic>
          </wp:inline>
        </w:drawing>
      </w:r>
    </w:p>
    <w:p w:rsidR="00287CFB" w:rsidRPr="00E6230C" w:rsidRDefault="00A01B82" w:rsidP="004C30D5">
      <w:pPr>
        <w:pStyle w:val="Caption"/>
        <w:rPr>
          <w:i w:val="0"/>
        </w:rPr>
      </w:pPr>
      <w:r>
        <w:rPr>
          <w:lang w:val="en-IN" w:eastAsia="en-IN"/>
        </w:rPr>
        <mc:AlternateContent>
          <mc:Choice Requires="wps">
            <w:drawing>
              <wp:anchor distT="0" distB="0" distL="114300" distR="114300" simplePos="0" relativeHeight="251677696" behindDoc="0" locked="0" layoutInCell="1" allowOverlap="1">
                <wp:simplePos x="0" y="0"/>
                <wp:positionH relativeFrom="column">
                  <wp:posOffset>5471160</wp:posOffset>
                </wp:positionH>
                <wp:positionV relativeFrom="paragraph">
                  <wp:posOffset>2210435</wp:posOffset>
                </wp:positionV>
                <wp:extent cx="22860" cy="849630"/>
                <wp:effectExtent l="19050" t="19050" r="34290" b="26670"/>
                <wp:wrapNone/>
                <wp:docPr id="12" name="Straight Connector 12"/>
                <wp:cNvGraphicFramePr/>
                <a:graphic xmlns:a="http://schemas.openxmlformats.org/drawingml/2006/main">
                  <a:graphicData uri="http://schemas.microsoft.com/office/word/2010/wordprocessingShape">
                    <wps:wsp>
                      <wps:cNvCnPr/>
                      <wps:spPr>
                        <a:xfrm>
                          <a:off x="0" y="0"/>
                          <a:ext cx="22860" cy="849630"/>
                        </a:xfrm>
                        <a:prstGeom prst="line">
                          <a:avLst/>
                        </a:prstGeom>
                        <a:ln w="38100">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B1F8F95" id="Straight Connector 12"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0.8pt,174.05pt" to="432.6pt,2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" strokecolor="yellow" strokeweight="3pt"/>
            </w:pict>
          </mc:Fallback>
        </mc:AlternateContent>
      </w:r>
      <w:r>
        <w:rPr>
          <w:lang w:val="en-IN" w:eastAsia="en-IN"/>
        </w:rPr>
        <mc:AlternateContent>
          <mc:Choice Requires="wps">
            <w:drawing>
              <wp:anchor distT="0" distB="0" distL="114300" distR="114300" simplePos="0" relativeHeight="251676672" behindDoc="0" locked="0" layoutInCell="1" allowOverlap="1">
                <wp:simplePos x="0" y="0"/>
                <wp:positionH relativeFrom="column">
                  <wp:posOffset>3436620</wp:posOffset>
                </wp:positionH>
                <wp:positionV relativeFrom="paragraph">
                  <wp:posOffset>2191385</wp:posOffset>
                </wp:positionV>
                <wp:extent cx="2026920" cy="11430"/>
                <wp:effectExtent l="19050" t="19050" r="30480" b="26670"/>
                <wp:wrapNone/>
                <wp:docPr id="11" name="Straight Connector 11"/>
                <wp:cNvGraphicFramePr/>
                <a:graphic xmlns:a="http://schemas.openxmlformats.org/drawingml/2006/main">
                  <a:graphicData uri="http://schemas.microsoft.com/office/word/2010/wordprocessingShape">
                    <wps:wsp>
                      <wps:cNvCnPr/>
                      <wps:spPr>
                        <a:xfrm flipV="1">
                          <a:off x="0" y="0"/>
                          <a:ext cx="2026920" cy="11430"/>
                        </a:xfrm>
                        <a:prstGeom prst="line">
                          <a:avLst/>
                        </a:prstGeom>
                        <a:ln w="38100">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F6CDCAF" id="Straight Connector 11"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6pt,172.55pt" to="430.2pt,1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" strokecolor="yellow" strokeweight="3pt"/>
            </w:pict>
          </mc:Fallback>
        </mc:AlternateContent>
      </w:r>
      <w:r>
        <w:rPr>
          <w:lang w:val="en-IN" w:eastAsia="en-IN"/>
        </w:rPr>
        <mc:AlternateContent>
          <mc:Choice Requires="wps">
            <w:drawing>
              <wp:anchor distT="0" distB="0" distL="114300" distR="114300" simplePos="0" relativeHeight="251675648" behindDoc="0" locked="0" layoutInCell="1" allowOverlap="1">
                <wp:simplePos x="0" y="0"/>
                <wp:positionH relativeFrom="column">
                  <wp:posOffset>3474720</wp:posOffset>
                </wp:positionH>
                <wp:positionV relativeFrom="paragraph">
                  <wp:posOffset>3056255</wp:posOffset>
                </wp:positionV>
                <wp:extent cx="2042160" cy="0"/>
                <wp:effectExtent l="0" t="19050" r="34290" b="19050"/>
                <wp:wrapNone/>
                <wp:docPr id="10" name="Straight Connector 10"/>
                <wp:cNvGraphicFramePr/>
                <a:graphic xmlns:a="http://schemas.openxmlformats.org/drawingml/2006/main">
                  <a:graphicData uri="http://schemas.microsoft.com/office/word/2010/wordprocessingShape">
                    <wps:wsp>
                      <wps:cNvCnPr/>
                      <wps:spPr>
                        <a:xfrm>
                          <a:off x="0" y="0"/>
                          <a:ext cx="2042160" cy="0"/>
                        </a:xfrm>
                        <a:prstGeom prst="line">
                          <a:avLst/>
                        </a:prstGeom>
                        <a:ln w="38100">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430F950" id="Straight Connector 1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73.6pt,240.65pt" to="434.4pt,2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" strokecolor="yellow" strokeweight="3pt"/>
            </w:pict>
          </mc:Fallback>
        </mc:AlternateContent>
      </w:r>
      <w:r>
        <w:rPr>
          <w:lang w:val="en-IN" w:eastAsia="en-IN"/>
        </w:rPr>
        <mc:AlternateContent>
          <mc:Choice Requires="wps">
            <w:drawing>
              <wp:anchor distT="0" distB="0" distL="114300" distR="114300" simplePos="0" relativeHeight="251674624" behindDoc="0" locked="0" layoutInCell="1" allowOverlap="1">
                <wp:simplePos x="0" y="0"/>
                <wp:positionH relativeFrom="column">
                  <wp:posOffset>3436620</wp:posOffset>
                </wp:positionH>
                <wp:positionV relativeFrom="paragraph">
                  <wp:posOffset>2187575</wp:posOffset>
                </wp:positionV>
                <wp:extent cx="15240" cy="845820"/>
                <wp:effectExtent l="19050" t="19050" r="22860" b="30480"/>
                <wp:wrapNone/>
                <wp:docPr id="8" name="Straight Connector 8"/>
                <wp:cNvGraphicFramePr/>
                <a:graphic xmlns:a="http://schemas.openxmlformats.org/drawingml/2006/main">
                  <a:graphicData uri="http://schemas.microsoft.com/office/word/2010/wordprocessingShape">
                    <wps:wsp>
                      <wps:cNvCnPr/>
                      <wps:spPr>
                        <a:xfrm>
                          <a:off x="0" y="0"/>
                          <a:ext cx="15240" cy="845820"/>
                        </a:xfrm>
                        <a:prstGeom prst="line">
                          <a:avLst/>
                        </a:prstGeom>
                        <a:ln w="38100">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7DB429C" id="Straight Connector 8"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70.6pt,172.25pt" to="271.8pt,2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" strokecolor="yellow" strokeweight="3pt"/>
            </w:pict>
          </mc:Fallback>
        </mc:AlternateContent>
      </w:r>
      <w:r w:rsidR="00287CFB">
        <w:rPr>
          <w:lang w:val="en-IN" w:eastAsia="en-IN"/>
        </w:rPr>
        <w:drawing>
          <wp:inline distT="0" distB="0" distL="0" distR="0">
            <wp:extent cx="6305381" cy="5052060"/>
            <wp:effectExtent l="0" t="0" r="635" b="0"/>
            <wp:docPr id="23" name="Picture 23" descr="C:\Users\kushal shah\AppData\Local\Packages\Microsoft.Office.Desktop_8wekyb3d8bbwe\AC\INetCache\Content.Word\parallel hybrid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ushal shah\AppData\Local\Packages\Microsoft.Office.Desktop_8wekyb3d8bbwe\AC\INetCache\Content.Word\parallel hybrid structur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3736" b="5384"/>
                    <a:stretch/>
                  </pic:blipFill>
                  <pic:spPr bwMode="auto">
                    <a:xfrm>
                      <a:off x="0" y="0"/>
                      <a:ext cx="6318302" cy="5062413"/>
                    </a:xfrm>
                    <a:prstGeom prst="rect">
                      <a:avLst/>
                    </a:prstGeom>
                    <a:noFill/>
                    <a:ln>
                      <a:noFill/>
                    </a:ln>
                    <a:extLst>
                      <a:ext uri="{53640926-AAD7-44D8-BBD7-CCE9431645EC}">
                        <a14:shadowObscured xmlns:a14="http://schemas.microsoft.com/office/drawing/2010/main"/>
                      </a:ext>
                    </a:extLst>
                  </pic:spPr>
                </pic:pic>
              </a:graphicData>
            </a:graphic>
          </wp:inline>
        </w:drawing>
      </w:r>
    </w:p>
    <w:p w:rsidR="00C95CE5" w:rsidRPr="00CF5F5C" w:rsidRDefault="00CF5F5C" w:rsidP="00CF5F5C">
      <w:pPr>
        <w:pStyle w:val="Heading1"/>
      </w:pPr>
      <w:bookmarkStart w:id="10" w:name="_Toc434498387"/>
      <w:r>
        <w:lastRenderedPageBreak/>
        <w:t xml:space="preserve">Electrical </w:t>
      </w:r>
      <w:r w:rsidR="00C95CE5" w:rsidRPr="00CF5F5C">
        <w:t>System</w:t>
      </w:r>
      <w:r w:rsidR="00C95CE5" w:rsidRPr="00CF5F5C">
        <w:rPr>
          <w:rFonts w:eastAsia="Arial"/>
        </w:rPr>
        <w:t xml:space="preserve"> </w:t>
      </w:r>
      <w:r w:rsidR="00C95CE5" w:rsidRPr="00CF5F5C">
        <w:t>Overview</w:t>
      </w:r>
      <w:bookmarkEnd w:id="10"/>
    </w:p>
    <w:p w:rsidR="00451073" w:rsidRPr="00CF5F5C" w:rsidRDefault="00451073" w:rsidP="00CF5F5C"/>
    <w:p w:rsidR="00672EA3" w:rsidRPr="00E6230C" w:rsidRDefault="00E6230C" w:rsidP="00E6230C">
      <w:pPr>
        <w:pStyle w:val="Heading2"/>
      </w:pPr>
      <w:bookmarkStart w:id="11" w:name="_Toc434498388"/>
      <w:r w:rsidRPr="00E6230C">
        <w:t>Block Diagram</w:t>
      </w:r>
      <w:bookmarkEnd w:id="11"/>
    </w:p>
    <w:p w:rsidR="00514A80" w:rsidRPr="00CF5F5C" w:rsidRDefault="00514A80" w:rsidP="00CF5F5C"/>
    <w:p w:rsidR="00514A80" w:rsidRDefault="00514A80" w:rsidP="00CF5F5C">
      <w:r w:rsidRPr="00CF5F5C">
        <w:t xml:space="preserve">Figure 1 – </w:t>
      </w:r>
      <w:r w:rsidR="00CD5E90">
        <w:t xml:space="preserve">include </w:t>
      </w:r>
      <w:r w:rsidRPr="00CF5F5C">
        <w:t>an electrical system block diagram showing all major parts associated with the tractiv</w:t>
      </w:r>
      <w:r w:rsidR="00C42773">
        <w:t>e-system. (Not detailed wiring)</w:t>
      </w:r>
      <w:r w:rsidRPr="00CF5F5C">
        <w:t>.</w:t>
      </w:r>
    </w:p>
    <w:p w:rsidR="00B752C2" w:rsidRDefault="002E18B3" w:rsidP="00CF5F5C">
      <w:r>
        <w:t xml:space="preserve"> </w:t>
      </w:r>
      <w:r w:rsidRPr="001F132F">
        <w:rPr>
          <w:noProof/>
          <w:lang w:val="en-IN" w:eastAsia="en-IN"/>
        </w:rPr>
        <w:drawing>
          <wp:inline distT="0" distB="0" distL="0" distR="0" wp14:anchorId="6BC0F9B5" wp14:editId="653872A3">
            <wp:extent cx="6126480" cy="4463415"/>
            <wp:effectExtent l="0" t="0" r="7620" b="0"/>
            <wp:docPr id="6" name="Picture 6" descr="C:\Users\Shivam Dubey\Desktop\WhatsApp Image 2020-01-09 at 10.25.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m Dubey\Desktop\WhatsApp Image 2020-01-09 at 10.25.30 P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6480" cy="4463415"/>
                    </a:xfrm>
                    <a:prstGeom prst="rect">
                      <a:avLst/>
                    </a:prstGeom>
                    <a:noFill/>
                    <a:ln>
                      <a:noFill/>
                    </a:ln>
                  </pic:spPr>
                </pic:pic>
              </a:graphicData>
            </a:graphic>
          </wp:inline>
        </w:drawing>
      </w:r>
    </w:p>
    <w:p w:rsidR="00B26239" w:rsidRDefault="00B26239" w:rsidP="00CF5F5C"/>
    <w:p w:rsidR="006407F3" w:rsidRDefault="006407F3" w:rsidP="006407F3"/>
    <w:p w:rsidR="00A04A73" w:rsidRDefault="002E18B3" w:rsidP="00D219E3">
      <w:pPr>
        <w:jc w:val="center"/>
      </w:pPr>
      <w:r>
        <w:t>Figure-2 Electrical System Block Diagram</w:t>
      </w:r>
    </w:p>
    <w:p w:rsidR="00A04A73" w:rsidRDefault="006407F3" w:rsidP="00D219E3">
      <w:pPr>
        <w:jc w:val="center"/>
      </w:pPr>
      <w:r>
        <w:rPr>
          <w:noProof/>
          <w:lang w:val="en-IN" w:eastAsia="en-IN"/>
        </w:rPr>
        <mc:AlternateContent>
          <mc:Choice Requires="wps">
            <w:drawing>
              <wp:anchor distT="0" distB="0" distL="114300" distR="114300" simplePos="0" relativeHeight="251646976" behindDoc="0" locked="0" layoutInCell="1" allowOverlap="1" wp14:anchorId="0DE6E2E7" wp14:editId="6D9B822B">
                <wp:simplePos x="0" y="0"/>
                <wp:positionH relativeFrom="column">
                  <wp:posOffset>1691005</wp:posOffset>
                </wp:positionH>
                <wp:positionV relativeFrom="paragraph">
                  <wp:posOffset>16510</wp:posOffset>
                </wp:positionV>
                <wp:extent cx="2714625" cy="635"/>
                <wp:effectExtent l="0" t="0" r="9525" b="8255"/>
                <wp:wrapSquare wrapText="bothSides"/>
                <wp:docPr id="7" name="Text Box 7"/>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a:effectLst/>
                      </wps:spPr>
                      <wps:txbx>
                        <w:txbxContent>
                          <w:p w:rsidR="00A26248" w:rsidRPr="006407F3" w:rsidRDefault="00A26248" w:rsidP="006407F3">
                            <w:pPr>
                              <w:pStyle w:val="Caption"/>
                              <w:rPr>
                                <w:rFonts w:cs="Arial"/>
                                <w:b/>
                                <w:color w:val="FF0000"/>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DE6E2E7" id="_x0000_t202" coordsize="21600,21600" o:spt="202" path="m,l,21600r21600,l21600,xe">
                <v:stroke joinstyle="miter"/>
                <v:path gradientshapeok="t" o:connecttype="rect"/>
              </v:shapetype>
              <v:shape id="Text Box 7" o:spid="_x0000_s1026" type="#_x0000_t202" style="position:absolute;left:0;text-align:left;margin-left:133.15pt;margin-top:1.3pt;width:213.75pt;height:.0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" stroked="f">
                <v:textbox style="mso-fit-shape-to-text:t" inset="0,0,0,0">
                  <w:txbxContent>
                    <w:p w:rsidR="00A26248" w:rsidRPr="006407F3" w:rsidRDefault="00A26248" w:rsidP="006407F3">
                      <w:pPr>
                        <w:pStyle w:val="Caption"/>
                        <w:rPr>
                          <w:rFonts w:cs="Arial"/>
                          <w:b/>
                          <w:color w:val="FF0000"/>
                          <w:sz w:val="32"/>
                        </w:rPr>
                      </w:pPr>
                    </w:p>
                  </w:txbxContent>
                </v:textbox>
                <w10:wrap type="square"/>
              </v:shape>
            </w:pict>
          </mc:Fallback>
        </mc:AlternateContent>
      </w:r>
    </w:p>
    <w:p w:rsidR="00B26239" w:rsidRDefault="00B26239" w:rsidP="002E18B3">
      <w:pPr>
        <w:pStyle w:val="Caption"/>
        <w:jc w:val="left"/>
      </w:pPr>
    </w:p>
    <w:p w:rsidR="00E6230C" w:rsidRPr="00CF5F5C" w:rsidRDefault="00E6230C" w:rsidP="00E6230C">
      <w:pPr>
        <w:pStyle w:val="Heading2"/>
      </w:pPr>
      <w:bookmarkStart w:id="12" w:name="_Toc434498389"/>
      <w:r>
        <w:t>Vehicle Layout</w:t>
      </w:r>
      <w:bookmarkEnd w:id="12"/>
    </w:p>
    <w:p w:rsidR="00EA6C7A" w:rsidRPr="00CF5F5C" w:rsidRDefault="00EA6C7A" w:rsidP="00CF5F5C"/>
    <w:p w:rsidR="00D219E3" w:rsidRDefault="00D219E3" w:rsidP="00D219E3">
      <w:r>
        <w:t xml:space="preserve">Figure 2 – </w:t>
      </w:r>
      <w:r w:rsidR="00CD5E90">
        <w:t xml:space="preserve">include </w:t>
      </w:r>
      <w:r>
        <w:t>a</w:t>
      </w:r>
      <w:r w:rsidRPr="00CF5F5C">
        <w:t xml:space="preserve"> diagram showing </w:t>
      </w:r>
      <w:r>
        <w:t xml:space="preserve">the location of </w:t>
      </w:r>
      <w:r w:rsidRPr="00CF5F5C">
        <w:t>all major parts asso</w:t>
      </w:r>
      <w:r>
        <w:t>ciated with the tractive-system superimposed on a top view of the vehicle</w:t>
      </w:r>
      <w:r w:rsidRPr="00CF5F5C">
        <w:t>.</w:t>
      </w:r>
    </w:p>
    <w:p w:rsidR="0054401E" w:rsidRDefault="00A01B82" w:rsidP="00A01B82">
      <w:pPr>
        <w:jc w:val="center"/>
      </w:pPr>
      <w:r>
        <w:rPr>
          <w:noProof/>
          <w:lang w:val="en-IN" w:eastAsia="en-IN"/>
        </w:rPr>
        <w:lastRenderedPageBreak/>
        <w:drawing>
          <wp:inline distT="0" distB="0" distL="0" distR="0">
            <wp:extent cx="6390617" cy="3985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ctive system component top view.PNG"/>
                    <pic:cNvPicPr/>
                  </pic:nvPicPr>
                  <pic:blipFill rotWithShape="1">
                    <a:blip r:embed="rId18">
                      <a:extLst>
                        <a:ext uri="{28A0092B-C50C-407E-A947-70E740481C1C}">
                          <a14:useLocalDpi xmlns:a14="http://schemas.microsoft.com/office/drawing/2010/main" val="0"/>
                        </a:ext>
                      </a:extLst>
                    </a:blip>
                    <a:srcRect r="25373"/>
                    <a:stretch/>
                  </pic:blipFill>
                  <pic:spPr bwMode="auto">
                    <a:xfrm>
                      <a:off x="0" y="0"/>
                      <a:ext cx="6401460" cy="3992022"/>
                    </a:xfrm>
                    <a:prstGeom prst="rect">
                      <a:avLst/>
                    </a:prstGeom>
                    <a:ln>
                      <a:noFill/>
                    </a:ln>
                    <a:extLst>
                      <a:ext uri="{53640926-AAD7-44D8-BBD7-CCE9431645EC}">
                        <a14:shadowObscured xmlns:a14="http://schemas.microsoft.com/office/drawing/2010/main"/>
                      </a:ext>
                    </a:extLst>
                  </pic:spPr>
                </pic:pic>
              </a:graphicData>
            </a:graphic>
          </wp:inline>
        </w:drawing>
      </w:r>
    </w:p>
    <w:p w:rsidR="00A04A73" w:rsidRDefault="00A04A73" w:rsidP="00D219E3"/>
    <w:p w:rsidR="00D219E3" w:rsidRDefault="00D219E3" w:rsidP="00D219E3"/>
    <w:p w:rsidR="006829CD" w:rsidRDefault="006407F3" w:rsidP="00D219E3">
      <w:pPr>
        <w:jc w:val="center"/>
      </w:pPr>
      <w:r w:rsidRPr="006407F3">
        <w:rPr>
          <w:noProof/>
          <w:lang w:val="en-IN" w:eastAsia="en-IN"/>
        </w:rPr>
        <mc:AlternateContent>
          <mc:Choice Requires="wps">
            <w:drawing>
              <wp:anchor distT="0" distB="0" distL="114300" distR="114300" simplePos="0" relativeHeight="251673600" behindDoc="0" locked="0" layoutInCell="1" allowOverlap="1" wp14:anchorId="61D21474" wp14:editId="53677DF5">
                <wp:simplePos x="0" y="0"/>
                <wp:positionH relativeFrom="column">
                  <wp:posOffset>1752600</wp:posOffset>
                </wp:positionH>
                <wp:positionV relativeFrom="paragraph">
                  <wp:posOffset>109855</wp:posOffset>
                </wp:positionV>
                <wp:extent cx="2714625" cy="635"/>
                <wp:effectExtent l="0" t="0" r="9525" b="8255"/>
                <wp:wrapSquare wrapText="bothSides"/>
                <wp:docPr id="9" name="Text Box 9"/>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a:effectLst/>
                      </wps:spPr>
                      <wps:txbx>
                        <w:txbxContent>
                          <w:p w:rsidR="00A26248" w:rsidRPr="006407F3" w:rsidRDefault="00A26248" w:rsidP="006407F3">
                            <w:pPr>
                              <w:pStyle w:val="Index"/>
                              <w:jc w:val="center"/>
                              <w:rPr>
                                <w:rFonts w:cs="Arial"/>
                                <w:b/>
                                <w:noProof/>
                                <w:color w:val="FF0000"/>
                                <w:sz w:val="36"/>
                              </w:rPr>
                            </w:pPr>
                            <w:r w:rsidRPr="006407F3">
                              <w:rPr>
                                <w:color w:val="FF0000"/>
                                <w:sz w:val="24"/>
                              </w:rPr>
                              <w:t>Replace this with your own figure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D21474" id="Text Box 9" o:spid="_x0000_s1027" type="#_x0000_t202" style="position:absolute;left:0;text-align:left;margin-left:138pt;margin-top:8.65pt;width:213.7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" stroked="f">
                <v:textbox style="mso-fit-shape-to-text:t" inset="0,0,0,0">
                  <w:txbxContent>
                    <w:p w:rsidR="00A26248" w:rsidRPr="006407F3" w:rsidRDefault="00A26248" w:rsidP="006407F3">
                      <w:pPr>
                        <w:pStyle w:val="Index"/>
                        <w:jc w:val="center"/>
                        <w:rPr>
                          <w:rFonts w:cs="Arial"/>
                          <w:b/>
                          <w:noProof/>
                          <w:color w:val="FF0000"/>
                          <w:sz w:val="36"/>
                        </w:rPr>
                      </w:pPr>
                      <w:r w:rsidRPr="006407F3">
                        <w:rPr>
                          <w:color w:val="FF0000"/>
                          <w:sz w:val="24"/>
                        </w:rPr>
                        <w:t>Replace this with your own figure</w:t>
                      </w:r>
                    </w:p>
                  </w:txbxContent>
                </v:textbox>
                <w10:wrap type="square"/>
              </v:shape>
            </w:pict>
          </mc:Fallback>
        </mc:AlternateContent>
      </w:r>
    </w:p>
    <w:p w:rsidR="00A04A73" w:rsidRDefault="00A04A73" w:rsidP="006407F3"/>
    <w:p w:rsidR="00C07A5E" w:rsidRPr="00CF5F5C" w:rsidRDefault="006829CD" w:rsidP="006407F3">
      <w:pPr>
        <w:pStyle w:val="Caption"/>
      </w:pPr>
      <w:bookmarkStart w:id="13" w:name="_Toc434498409"/>
      <w:r w:rsidRPr="00CF5F5C">
        <w:t xml:space="preserve">Figure </w:t>
      </w:r>
      <w:r w:rsidR="00837DB3">
        <w:fldChar w:fldCharType="begin"/>
      </w:r>
      <w:r w:rsidR="00837DB3">
        <w:instrText xml:space="preserve"> SEQ Figure \* ARABIC </w:instrText>
      </w:r>
      <w:r w:rsidR="00837DB3">
        <w:fldChar w:fldCharType="separate"/>
      </w:r>
      <w:r w:rsidR="006407F3">
        <w:t>3</w:t>
      </w:r>
      <w:r w:rsidR="00837DB3">
        <w:fldChar w:fldCharType="end"/>
      </w:r>
      <w:r w:rsidRPr="00CF5F5C">
        <w:t xml:space="preserve"> - Locations of major TS components</w:t>
      </w:r>
      <w:bookmarkEnd w:id="13"/>
    </w:p>
    <w:p w:rsidR="003C23A0" w:rsidRPr="00A04A73" w:rsidRDefault="00AF575E" w:rsidP="00A04A73">
      <w:pPr>
        <w:pStyle w:val="Heading2"/>
      </w:pPr>
      <w:bookmarkStart w:id="14" w:name="_Toc434498390"/>
      <w:r>
        <w:t>Electrical System P</w:t>
      </w:r>
      <w:r w:rsidR="00E6230C" w:rsidRPr="00A04A73">
        <w:t>arameters</w:t>
      </w:r>
      <w:bookmarkEnd w:id="14"/>
    </w:p>
    <w:p w:rsidR="00E6230C" w:rsidRDefault="00E6230C" w:rsidP="00E6230C"/>
    <w:p w:rsidR="00E6230C" w:rsidRPr="00E6230C" w:rsidRDefault="00E6230C" w:rsidP="00E6230C">
      <w:r>
        <w:t>Fill out the following table:</w:t>
      </w:r>
    </w:p>
    <w:p w:rsidR="00E6230C" w:rsidRPr="00CF5F5C" w:rsidRDefault="00E6230C" w:rsidP="00CF5F5C"/>
    <w:tbl>
      <w:tblPr>
        <w:tblW w:w="8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6300"/>
        <w:gridCol w:w="1836"/>
      </w:tblGrid>
      <w:tr w:rsidR="003E1F4E" w:rsidRPr="00CF5F5C" w:rsidTr="00A87525">
        <w:trPr>
          <w:jc w:val="center"/>
        </w:trPr>
        <w:tc>
          <w:tcPr>
            <w:tcW w:w="6300" w:type="dxa"/>
            <w:shd w:val="clear" w:color="auto" w:fill="auto"/>
            <w:vAlign w:val="center"/>
          </w:tcPr>
          <w:p w:rsidR="003E1F4E" w:rsidRPr="00CF5F5C" w:rsidRDefault="003E1F4E" w:rsidP="00CF5F5C">
            <w:r w:rsidRPr="00CF5F5C">
              <w:t>Nominal Tractive System Voltage (TSV)</w:t>
            </w:r>
          </w:p>
        </w:tc>
        <w:tc>
          <w:tcPr>
            <w:tcW w:w="1836" w:type="dxa"/>
            <w:shd w:val="clear" w:color="auto" w:fill="auto"/>
            <w:vAlign w:val="center"/>
          </w:tcPr>
          <w:p w:rsidR="003E1F4E" w:rsidRPr="00CF5F5C" w:rsidRDefault="0054401E" w:rsidP="005D4179">
            <w:pPr>
              <w:jc w:val="center"/>
            </w:pPr>
            <w:r>
              <w:t>48</w:t>
            </w:r>
            <w:r w:rsidR="003E1F4E" w:rsidRPr="00CF5F5C">
              <w:t>VDC</w:t>
            </w:r>
          </w:p>
        </w:tc>
      </w:tr>
      <w:tr w:rsidR="00671EA9" w:rsidRPr="00CF5F5C" w:rsidTr="00A87525">
        <w:trPr>
          <w:jc w:val="center"/>
        </w:trPr>
        <w:tc>
          <w:tcPr>
            <w:tcW w:w="6300" w:type="dxa"/>
            <w:shd w:val="clear" w:color="auto" w:fill="auto"/>
            <w:vAlign w:val="center"/>
          </w:tcPr>
          <w:p w:rsidR="00671EA9" w:rsidRPr="00CF5F5C" w:rsidRDefault="00CE4183" w:rsidP="00CF5F5C">
            <w:r w:rsidRPr="00CF5F5C">
              <w:t>Max.</w:t>
            </w:r>
            <w:r w:rsidR="003E1F4E" w:rsidRPr="00CF5F5C">
              <w:t xml:space="preserve"> TSV (</w:t>
            </w:r>
            <w:r w:rsidR="00671EA9" w:rsidRPr="00CF5F5C">
              <w:t>typ</w:t>
            </w:r>
            <w:r w:rsidR="003E1F4E" w:rsidRPr="00CF5F5C">
              <w:t>ically this is during charging)</w:t>
            </w:r>
          </w:p>
        </w:tc>
        <w:tc>
          <w:tcPr>
            <w:tcW w:w="1836" w:type="dxa"/>
            <w:shd w:val="clear" w:color="auto" w:fill="auto"/>
            <w:vAlign w:val="center"/>
          </w:tcPr>
          <w:p w:rsidR="00671EA9" w:rsidRPr="00CF5F5C" w:rsidRDefault="0054401E" w:rsidP="005D4179">
            <w:pPr>
              <w:jc w:val="center"/>
            </w:pPr>
            <w:r>
              <w:t>54.6</w:t>
            </w:r>
            <w:r w:rsidR="00671EA9" w:rsidRPr="00CF5F5C">
              <w:t>VDC</w:t>
            </w:r>
          </w:p>
        </w:tc>
      </w:tr>
      <w:tr w:rsidR="00671EA9" w:rsidRPr="00CF5F5C" w:rsidTr="00A87525">
        <w:trPr>
          <w:jc w:val="center"/>
        </w:trPr>
        <w:tc>
          <w:tcPr>
            <w:tcW w:w="6300" w:type="dxa"/>
            <w:shd w:val="clear" w:color="auto" w:fill="auto"/>
            <w:vAlign w:val="center"/>
          </w:tcPr>
          <w:p w:rsidR="00671EA9" w:rsidRPr="00CF5F5C" w:rsidRDefault="003E1F4E" w:rsidP="00CF5F5C">
            <w:r w:rsidRPr="00CF5F5C">
              <w:t>Control System voltage (GLV)</w:t>
            </w:r>
          </w:p>
        </w:tc>
        <w:tc>
          <w:tcPr>
            <w:tcW w:w="1836" w:type="dxa"/>
            <w:shd w:val="clear" w:color="auto" w:fill="auto"/>
            <w:vAlign w:val="center"/>
          </w:tcPr>
          <w:p w:rsidR="00671EA9" w:rsidRPr="00CF5F5C" w:rsidRDefault="0054401E" w:rsidP="005D4179">
            <w:pPr>
              <w:jc w:val="center"/>
            </w:pPr>
            <w:r>
              <w:t>2*12</w:t>
            </w:r>
            <w:r w:rsidR="00671EA9" w:rsidRPr="00CF5F5C">
              <w:t>VDC</w:t>
            </w:r>
          </w:p>
        </w:tc>
      </w:tr>
      <w:tr w:rsidR="003E1F4E" w:rsidRPr="00CF5F5C" w:rsidTr="00A87525">
        <w:trPr>
          <w:jc w:val="center"/>
        </w:trPr>
        <w:tc>
          <w:tcPr>
            <w:tcW w:w="6300" w:type="dxa"/>
            <w:shd w:val="clear" w:color="auto" w:fill="auto"/>
            <w:vAlign w:val="center"/>
          </w:tcPr>
          <w:p w:rsidR="003E1F4E" w:rsidRPr="00CF5F5C" w:rsidRDefault="00930C06" w:rsidP="00CF5F5C">
            <w:r>
              <w:t>Total Accumulator capacity</w:t>
            </w:r>
          </w:p>
        </w:tc>
        <w:tc>
          <w:tcPr>
            <w:tcW w:w="1836" w:type="dxa"/>
            <w:shd w:val="clear" w:color="auto" w:fill="auto"/>
            <w:vAlign w:val="center"/>
          </w:tcPr>
          <w:p w:rsidR="003E1F4E" w:rsidRPr="00CF5F5C" w:rsidRDefault="0054401E" w:rsidP="005D4179">
            <w:pPr>
              <w:jc w:val="center"/>
            </w:pPr>
            <w:r>
              <w:t>3744</w:t>
            </w:r>
            <w:r w:rsidR="00FB6611" w:rsidRPr="00CF5F5C">
              <w:t>Wh</w:t>
            </w:r>
          </w:p>
        </w:tc>
      </w:tr>
      <w:tr w:rsidR="00671EA9" w:rsidRPr="00CF5F5C" w:rsidTr="00A87525">
        <w:trPr>
          <w:jc w:val="center"/>
        </w:trPr>
        <w:tc>
          <w:tcPr>
            <w:tcW w:w="6300" w:type="dxa"/>
            <w:shd w:val="clear" w:color="auto" w:fill="auto"/>
            <w:vAlign w:val="center"/>
          </w:tcPr>
          <w:p w:rsidR="00671EA9" w:rsidRPr="00CF5F5C" w:rsidRDefault="003E1F4E" w:rsidP="006407F3">
            <w:r w:rsidRPr="00CF5F5C">
              <w:t>Accumulator type</w:t>
            </w:r>
            <w:r w:rsidR="00FB6611" w:rsidRPr="00CF5F5C">
              <w:t xml:space="preserve"> (Lea</w:t>
            </w:r>
            <w:r w:rsidR="00051527">
              <w:t>d-acid, Li-Ion, NiMH</w:t>
            </w:r>
            <w:r w:rsidR="00FB6611" w:rsidRPr="00CF5F5C">
              <w:t>)</w:t>
            </w:r>
          </w:p>
        </w:tc>
        <w:tc>
          <w:tcPr>
            <w:tcW w:w="1836" w:type="dxa"/>
            <w:shd w:val="clear" w:color="auto" w:fill="auto"/>
            <w:vAlign w:val="center"/>
          </w:tcPr>
          <w:p w:rsidR="00671EA9" w:rsidRPr="00CF5F5C" w:rsidRDefault="0054401E" w:rsidP="005D4179">
            <w:pPr>
              <w:jc w:val="center"/>
            </w:pPr>
            <w:r>
              <w:t>Li-Ion</w:t>
            </w:r>
          </w:p>
        </w:tc>
      </w:tr>
      <w:tr w:rsidR="003E1F4E" w:rsidRPr="00CF5F5C" w:rsidTr="00A87525">
        <w:trPr>
          <w:jc w:val="center"/>
        </w:trPr>
        <w:tc>
          <w:tcPr>
            <w:tcW w:w="6300" w:type="dxa"/>
            <w:shd w:val="clear" w:color="auto" w:fill="auto"/>
            <w:vAlign w:val="center"/>
          </w:tcPr>
          <w:p w:rsidR="003E1F4E" w:rsidRPr="00CF5F5C" w:rsidRDefault="003E1F4E" w:rsidP="00CF5F5C">
            <w:r w:rsidRPr="00CF5F5C">
              <w:t>Number of electric motors</w:t>
            </w:r>
            <w:r w:rsidR="00051527">
              <w:t>. (T</w:t>
            </w:r>
            <w:r w:rsidR="00D74062" w:rsidRPr="00CF5F5C">
              <w:t>otal</w:t>
            </w:r>
            <w:r w:rsidR="00051527">
              <w:t>)</w:t>
            </w:r>
          </w:p>
        </w:tc>
        <w:tc>
          <w:tcPr>
            <w:tcW w:w="1836" w:type="dxa"/>
            <w:shd w:val="clear" w:color="auto" w:fill="auto"/>
            <w:vAlign w:val="center"/>
          </w:tcPr>
          <w:p w:rsidR="003E1F4E" w:rsidRPr="00CF5F5C" w:rsidRDefault="0054401E" w:rsidP="005D4179">
            <w:pPr>
              <w:jc w:val="center"/>
            </w:pPr>
            <w:r>
              <w:t>1</w:t>
            </w:r>
          </w:p>
        </w:tc>
        <w:bookmarkStart w:id="15" w:name="_GoBack"/>
        <w:bookmarkEnd w:id="15"/>
      </w:tr>
      <w:tr w:rsidR="00671EA9" w:rsidRPr="00CF5F5C" w:rsidTr="00A87525">
        <w:trPr>
          <w:jc w:val="center"/>
        </w:trPr>
        <w:tc>
          <w:tcPr>
            <w:tcW w:w="6300" w:type="dxa"/>
            <w:shd w:val="clear" w:color="auto" w:fill="auto"/>
            <w:vAlign w:val="center"/>
          </w:tcPr>
          <w:p w:rsidR="00671EA9" w:rsidRPr="00CF5F5C" w:rsidRDefault="003E1F4E" w:rsidP="00CF5F5C">
            <w:r w:rsidRPr="00CF5F5C">
              <w:t>Are wheel motors used?</w:t>
            </w:r>
          </w:p>
        </w:tc>
        <w:tc>
          <w:tcPr>
            <w:tcW w:w="1836" w:type="dxa"/>
            <w:shd w:val="clear" w:color="auto" w:fill="auto"/>
            <w:vAlign w:val="center"/>
          </w:tcPr>
          <w:p w:rsidR="00671EA9" w:rsidRPr="00CF5F5C" w:rsidRDefault="00A26248" w:rsidP="005D4179">
            <w:pPr>
              <w:jc w:val="center"/>
            </w:pPr>
            <w:sdt>
              <w:sdtPr>
                <w:id w:val="333958489"/>
                <w14:checkbox>
                  <w14:checked w14:val="0"/>
                  <w14:checkedState w14:val="2612" w14:font="MS Gothic"/>
                  <w14:uncheckedState w14:val="2610" w14:font="MS Gothic"/>
                </w14:checkbox>
              </w:sdtPr>
              <w:sdtContent>
                <w:r w:rsidR="005F0E66">
                  <w:rPr>
                    <w:rFonts w:ascii="MS Gothic" w:eastAsia="MS Gothic" w:hAnsi="MS Gothic" w:hint="eastAsia"/>
                  </w:rPr>
                  <w:t>☐</w:t>
                </w:r>
              </w:sdtContent>
            </w:sdt>
            <w:r w:rsidR="005F0E66">
              <w:t xml:space="preserve">Yes </w:t>
            </w:r>
            <w:sdt>
              <w:sdtPr>
                <w:id w:val="831954671"/>
                <w14:checkbox>
                  <w14:checked w14:val="1"/>
                  <w14:checkedState w14:val="2612" w14:font="MS Gothic"/>
                  <w14:uncheckedState w14:val="2610" w14:font="MS Gothic"/>
                </w14:checkbox>
              </w:sdtPr>
              <w:sdtContent>
                <w:r w:rsidR="0054401E">
                  <w:rPr>
                    <w:rFonts w:ascii="MS Gothic" w:eastAsia="MS Gothic" w:hAnsi="MS Gothic" w:hint="eastAsia"/>
                  </w:rPr>
                  <w:t>☒</w:t>
                </w:r>
              </w:sdtContent>
            </w:sdt>
            <w:r w:rsidR="005F0E66">
              <w:t>No</w:t>
            </w:r>
          </w:p>
        </w:tc>
      </w:tr>
    </w:tbl>
    <w:p w:rsidR="00C95CE5" w:rsidRPr="00CF5F5C" w:rsidRDefault="00C95CE5" w:rsidP="005034B0">
      <w:pPr>
        <w:pStyle w:val="Caption"/>
      </w:pPr>
      <w:bookmarkStart w:id="16" w:name="_Toc434498412"/>
      <w:r w:rsidRPr="00CF5F5C">
        <w:t xml:space="preserve">Table </w:t>
      </w:r>
      <w:r w:rsidR="00D719DD">
        <w:fldChar w:fldCharType="begin"/>
      </w:r>
      <w:r w:rsidR="00D719DD">
        <w:instrText xml:space="preserve"> SEQ Table \* ARABIC </w:instrText>
      </w:r>
      <w:r w:rsidR="00D719DD">
        <w:fldChar w:fldCharType="separate"/>
      </w:r>
      <w:r w:rsidR="00634B48">
        <w:t>2</w:t>
      </w:r>
      <w:r w:rsidR="00D719DD">
        <w:fldChar w:fldCharType="end"/>
      </w:r>
      <w:r w:rsidR="00C07A5E" w:rsidRPr="00CF5F5C">
        <w:t xml:space="preserve"> </w:t>
      </w:r>
      <w:r w:rsidR="00CD5E90">
        <w:t xml:space="preserve">- </w:t>
      </w:r>
      <w:r w:rsidR="00C07A5E" w:rsidRPr="00CF5F5C">
        <w:t>General Electrical System P</w:t>
      </w:r>
      <w:r w:rsidRPr="00CF5F5C">
        <w:t>arameters</w:t>
      </w:r>
      <w:bookmarkEnd w:id="16"/>
    </w:p>
    <w:p w:rsidR="00450834" w:rsidRDefault="00450834" w:rsidP="00D219E3">
      <w:pPr>
        <w:pStyle w:val="Heading2"/>
      </w:pPr>
      <w:bookmarkStart w:id="17" w:name="_Toc434498391"/>
      <w:r w:rsidRPr="00CF5F5C">
        <w:lastRenderedPageBreak/>
        <w:t>Firewall(s)</w:t>
      </w:r>
      <w:bookmarkEnd w:id="17"/>
    </w:p>
    <w:p w:rsidR="00A87525" w:rsidRPr="00A87525" w:rsidRDefault="00A87525" w:rsidP="00A87525"/>
    <w:p w:rsidR="00D0591D" w:rsidRDefault="00D0591D" w:rsidP="00CF5F5C">
      <w:pPr>
        <w:rPr>
          <w:b/>
        </w:rPr>
      </w:pPr>
      <w:r w:rsidRPr="00C42773">
        <w:rPr>
          <w:b/>
        </w:rPr>
        <w:t>Description/materials</w:t>
      </w:r>
    </w:p>
    <w:p w:rsidR="00C42773" w:rsidRPr="00C42773" w:rsidRDefault="00C42773" w:rsidP="00CF5F5C">
      <w:pPr>
        <w:rPr>
          <w:b/>
        </w:rPr>
      </w:pPr>
    </w:p>
    <w:p w:rsidR="00D219E3" w:rsidRDefault="00D0591D" w:rsidP="00CF5F5C">
      <w:r w:rsidRPr="00CF5F5C">
        <w:t xml:space="preserve">Describe the concept, layer structure and the materials used for the firewalls. </w:t>
      </w:r>
    </w:p>
    <w:p w:rsidR="00D219E3" w:rsidRDefault="00D219E3" w:rsidP="00CF5F5C"/>
    <w:p w:rsidR="00B26239" w:rsidRDefault="0054401E" w:rsidP="00CF5F5C">
      <w:r>
        <w:t xml:space="preserve">The firewall in the vehicle isolates the driver from all the TS components, Engine, Motor, mechanical part, Accumulator pack and also from heat dissipated by the engine. Thus, protects the driver from any mishaps. Firewall is made of </w:t>
      </w:r>
      <w:proofErr w:type="spellStart"/>
      <w:r>
        <w:t>Aluminium</w:t>
      </w:r>
      <w:proofErr w:type="spellEnd"/>
      <w:r>
        <w:t xml:space="preserve"> of </w:t>
      </w:r>
      <w:r w:rsidR="00B37F2F">
        <w:t xml:space="preserve">2 </w:t>
      </w:r>
      <w:r>
        <w:t xml:space="preserve">mm thickness covered with </w:t>
      </w:r>
      <w:proofErr w:type="spellStart"/>
      <w:r>
        <w:t>Nomex</w:t>
      </w:r>
      <w:proofErr w:type="spellEnd"/>
      <w:r>
        <w:t xml:space="preserve"> 410 Insulating Barrier.</w:t>
      </w:r>
    </w:p>
    <w:p w:rsidR="00A87525" w:rsidRDefault="00A87525" w:rsidP="00CF5F5C"/>
    <w:p w:rsidR="00A87525" w:rsidRDefault="00A87525" w:rsidP="00CF5F5C"/>
    <w:p w:rsidR="00D0591D" w:rsidRDefault="00D0591D" w:rsidP="00CF5F5C">
      <w:pPr>
        <w:rPr>
          <w:b/>
        </w:rPr>
      </w:pPr>
      <w:r w:rsidRPr="00C42773">
        <w:rPr>
          <w:b/>
        </w:rPr>
        <w:t>Position in car</w:t>
      </w:r>
    </w:p>
    <w:p w:rsidR="00C42773" w:rsidRPr="00C42773" w:rsidRDefault="00C42773" w:rsidP="00CF5F5C">
      <w:pPr>
        <w:rPr>
          <w:b/>
        </w:rPr>
      </w:pPr>
    </w:p>
    <w:p w:rsidR="00D0591D" w:rsidRDefault="00D0591D" w:rsidP="00CF5F5C">
      <w:r w:rsidRPr="00CF5F5C">
        <w:t xml:space="preserve">Provide CAD-rendering or </w:t>
      </w:r>
      <w:r w:rsidR="00A87525">
        <w:t>sketches</w:t>
      </w:r>
      <w:r w:rsidRPr="00CF5F5C">
        <w:t xml:space="preserve"> showing the</w:t>
      </w:r>
      <w:r w:rsidR="00A87525">
        <w:t xml:space="preserve"> planned</w:t>
      </w:r>
      <w:r w:rsidRPr="00CF5F5C">
        <w:t xml:space="preserve"> location of the firewall</w:t>
      </w:r>
      <w:r w:rsidR="007E3A4E" w:rsidRPr="00CF5F5C">
        <w:t>(s).</w:t>
      </w:r>
    </w:p>
    <w:p w:rsidR="0054401E" w:rsidRDefault="0054401E" w:rsidP="00CF5F5C"/>
    <w:p w:rsidR="0054401E" w:rsidRPr="00CF5F5C" w:rsidRDefault="007B7829" w:rsidP="004C30D5">
      <w:pPr>
        <w:jc w:val="center"/>
      </w:pPr>
      <w:r>
        <w:rPr>
          <w:noProof/>
          <w:lang w:val="en-IN" w:eastAsia="en-IN"/>
        </w:rPr>
        <w:drawing>
          <wp:inline distT="0" distB="0" distL="0" distR="0">
            <wp:extent cx="6126480" cy="2757446"/>
            <wp:effectExtent l="0" t="0" r="7620" b="5080"/>
            <wp:docPr id="13" name="Picture 13" descr="C:\Users\kushal shah\AppData\Local\Packages\Microsoft.Office.Desktop_8wekyb3d8bbwe\AC\INetCache\Content.Word\side view for 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shal shah\AppData\Local\Packages\Microsoft.Office.Desktop_8wekyb3d8bbwe\AC\INetCache\Content.Word\side view for firewal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6480" cy="2757446"/>
                    </a:xfrm>
                    <a:prstGeom prst="rect">
                      <a:avLst/>
                    </a:prstGeom>
                    <a:noFill/>
                    <a:ln>
                      <a:noFill/>
                    </a:ln>
                  </pic:spPr>
                </pic:pic>
              </a:graphicData>
            </a:graphic>
          </wp:inline>
        </w:drawing>
      </w:r>
    </w:p>
    <w:p w:rsidR="00C95CE5" w:rsidRPr="00CF5F5C" w:rsidRDefault="006A04F7" w:rsidP="00D219E3">
      <w:pPr>
        <w:pStyle w:val="Heading1"/>
      </w:pPr>
      <w:bookmarkStart w:id="18" w:name="_Toc434498392"/>
      <w:r w:rsidRPr="00CF5F5C">
        <w:lastRenderedPageBreak/>
        <w:t>Tractive System</w:t>
      </w:r>
      <w:bookmarkEnd w:id="18"/>
      <w:r w:rsidR="00C95CE5" w:rsidRPr="00CF5F5C">
        <w:t xml:space="preserve"> </w:t>
      </w:r>
    </w:p>
    <w:p w:rsidR="00D219E3" w:rsidRDefault="00D219E3" w:rsidP="00CF5F5C"/>
    <w:p w:rsidR="00C95CE5" w:rsidRPr="00CF5F5C" w:rsidRDefault="00C95CE5" w:rsidP="00D219E3">
      <w:pPr>
        <w:pStyle w:val="Heading2"/>
      </w:pPr>
      <w:bookmarkStart w:id="19" w:name="_Toc434498393"/>
      <w:r w:rsidRPr="00CF5F5C">
        <w:t>Motor</w:t>
      </w:r>
      <w:r w:rsidR="007E3A4E" w:rsidRPr="00CF5F5C">
        <w:t>(s)</w:t>
      </w:r>
      <w:bookmarkEnd w:id="19"/>
    </w:p>
    <w:p w:rsidR="00A87525" w:rsidRDefault="00A87525" w:rsidP="00CF5F5C"/>
    <w:p w:rsidR="00C95CE5" w:rsidRDefault="007E3A4E" w:rsidP="00CF5F5C">
      <w:r w:rsidRPr="00CF5F5C">
        <w:t>Add additional tables if</w:t>
      </w:r>
      <w:r w:rsidR="00A87525">
        <w:t xml:space="preserve"> multiple motor types are used</w:t>
      </w:r>
    </w:p>
    <w:p w:rsidR="002F1E85" w:rsidRPr="00CF5F5C" w:rsidRDefault="002F1E85" w:rsidP="00CF5F5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C95CE5" w:rsidRPr="00CF5F5C" w:rsidTr="002F1E85">
        <w:trPr>
          <w:jc w:val="center"/>
        </w:trPr>
        <w:tc>
          <w:tcPr>
            <w:tcW w:w="4536" w:type="dxa"/>
            <w:shd w:val="clear" w:color="auto" w:fill="auto"/>
            <w:vAlign w:val="center"/>
          </w:tcPr>
          <w:p w:rsidR="00C95CE5" w:rsidRPr="00CF5F5C" w:rsidRDefault="00A87525" w:rsidP="00CF5F5C">
            <w:r>
              <w:t>Manufacturer</w:t>
            </w:r>
          </w:p>
        </w:tc>
        <w:tc>
          <w:tcPr>
            <w:tcW w:w="4536" w:type="dxa"/>
            <w:shd w:val="clear" w:color="auto" w:fill="auto"/>
            <w:vAlign w:val="center"/>
          </w:tcPr>
          <w:p w:rsidR="00C95CE5" w:rsidRPr="00CF5F5C" w:rsidRDefault="0054401E" w:rsidP="005D4179">
            <w:pPr>
              <w:jc w:val="center"/>
            </w:pPr>
            <w:proofErr w:type="spellStart"/>
            <w:r>
              <w:t>Saeitta</w:t>
            </w:r>
            <w:proofErr w:type="spellEnd"/>
            <w:r>
              <w:t xml:space="preserve"> </w:t>
            </w:r>
            <w:r w:rsidR="00702072">
              <w:t>(</w:t>
            </w:r>
            <w:proofErr w:type="spellStart"/>
            <w:r w:rsidR="00702072">
              <w:t>Saeitta</w:t>
            </w:r>
            <w:proofErr w:type="spellEnd"/>
            <w:r w:rsidR="00702072">
              <w:t xml:space="preserve"> Motors)</w:t>
            </w:r>
          </w:p>
        </w:tc>
      </w:tr>
      <w:tr w:rsidR="00A87525" w:rsidRPr="00CF5F5C" w:rsidTr="002F1E85">
        <w:trPr>
          <w:jc w:val="center"/>
        </w:trPr>
        <w:tc>
          <w:tcPr>
            <w:tcW w:w="4536" w:type="dxa"/>
            <w:shd w:val="clear" w:color="auto" w:fill="auto"/>
            <w:vAlign w:val="center"/>
          </w:tcPr>
          <w:p w:rsidR="00A87525" w:rsidRPr="00CF5F5C" w:rsidRDefault="00A87525" w:rsidP="00CF5F5C">
            <w:r>
              <w:t>Model Number</w:t>
            </w:r>
          </w:p>
        </w:tc>
        <w:tc>
          <w:tcPr>
            <w:tcW w:w="4536" w:type="dxa"/>
            <w:shd w:val="clear" w:color="auto" w:fill="auto"/>
            <w:vAlign w:val="center"/>
          </w:tcPr>
          <w:p w:rsidR="00A87525" w:rsidRPr="00CF5F5C" w:rsidRDefault="00702072" w:rsidP="005D4179">
            <w:pPr>
              <w:jc w:val="center"/>
            </w:pPr>
            <w:r>
              <w:t>119R</w:t>
            </w:r>
          </w:p>
        </w:tc>
      </w:tr>
      <w:tr w:rsidR="00753253" w:rsidRPr="00CF5F5C" w:rsidTr="002F1E85">
        <w:trPr>
          <w:jc w:val="center"/>
        </w:trPr>
        <w:tc>
          <w:tcPr>
            <w:tcW w:w="4536" w:type="dxa"/>
            <w:shd w:val="clear" w:color="auto" w:fill="auto"/>
            <w:vAlign w:val="center"/>
          </w:tcPr>
          <w:p w:rsidR="00753253" w:rsidRPr="00CF5F5C" w:rsidRDefault="00051527" w:rsidP="00CF5F5C">
            <w:r>
              <w:t>Motor T</w:t>
            </w:r>
            <w:r w:rsidR="00753253" w:rsidRPr="00CF5F5C">
              <w:t>ype (PM, Induction, DC Brush</w:t>
            </w:r>
            <w:r>
              <w:t>…</w:t>
            </w:r>
            <w:r w:rsidR="00753253" w:rsidRPr="00CF5F5C">
              <w:t>)</w:t>
            </w:r>
          </w:p>
        </w:tc>
        <w:tc>
          <w:tcPr>
            <w:tcW w:w="4536" w:type="dxa"/>
            <w:shd w:val="clear" w:color="auto" w:fill="auto"/>
            <w:vAlign w:val="center"/>
          </w:tcPr>
          <w:p w:rsidR="00753253" w:rsidRPr="00CF5F5C" w:rsidRDefault="00702072" w:rsidP="005D4179">
            <w:pPr>
              <w:jc w:val="center"/>
            </w:pPr>
            <w:r>
              <w:t xml:space="preserve">Axial Flux </w:t>
            </w:r>
            <w:r w:rsidR="00B37F2F">
              <w:t>DC Motor</w:t>
            </w:r>
          </w:p>
        </w:tc>
      </w:tr>
      <w:tr w:rsidR="007E3A4E" w:rsidRPr="00CF5F5C" w:rsidTr="002F1E85">
        <w:trPr>
          <w:jc w:val="center"/>
        </w:trPr>
        <w:tc>
          <w:tcPr>
            <w:tcW w:w="4536" w:type="dxa"/>
            <w:shd w:val="clear" w:color="auto" w:fill="auto"/>
            <w:vAlign w:val="center"/>
          </w:tcPr>
          <w:p w:rsidR="007E3A4E" w:rsidRPr="00CF5F5C" w:rsidRDefault="007E3A4E" w:rsidP="00CF5F5C">
            <w:r w:rsidRPr="00CF5F5C">
              <w:t>Nominal motor voltage (</w:t>
            </w:r>
            <w:proofErr w:type="spellStart"/>
            <w:r w:rsidRPr="00CF5F5C">
              <w:t>V</w:t>
            </w:r>
            <w:r w:rsidRPr="00C236AE">
              <w:rPr>
                <w:vertAlign w:val="subscript"/>
              </w:rPr>
              <w:t>rms</w:t>
            </w:r>
            <w:proofErr w:type="spellEnd"/>
            <w:r w:rsidRPr="00C236AE">
              <w:rPr>
                <w:vertAlign w:val="subscript"/>
              </w:rPr>
              <w:t xml:space="preserve"> </w:t>
            </w:r>
            <w:r w:rsidRPr="00CF5F5C">
              <w:t xml:space="preserve">l-l or </w:t>
            </w:r>
            <w:proofErr w:type="spellStart"/>
            <w:r w:rsidRPr="00CF5F5C">
              <w:t>V</w:t>
            </w:r>
            <w:r w:rsidRPr="00A87525">
              <w:rPr>
                <w:vertAlign w:val="subscript"/>
              </w:rPr>
              <w:t>dc</w:t>
            </w:r>
            <w:proofErr w:type="spellEnd"/>
            <w:r w:rsidRPr="00CF5F5C">
              <w:t>)</w:t>
            </w:r>
          </w:p>
        </w:tc>
        <w:tc>
          <w:tcPr>
            <w:tcW w:w="4536" w:type="dxa"/>
            <w:shd w:val="clear" w:color="auto" w:fill="auto"/>
            <w:vAlign w:val="center"/>
          </w:tcPr>
          <w:p w:rsidR="007E3A4E" w:rsidRPr="00CF5F5C" w:rsidRDefault="00702072" w:rsidP="005D4179">
            <w:pPr>
              <w:jc w:val="center"/>
            </w:pPr>
            <w:r>
              <w:t>72VDC</w:t>
            </w:r>
          </w:p>
        </w:tc>
      </w:tr>
      <w:tr w:rsidR="007E3A4E" w:rsidRPr="00CF5F5C" w:rsidTr="002F1E85">
        <w:trPr>
          <w:jc w:val="center"/>
        </w:trPr>
        <w:tc>
          <w:tcPr>
            <w:tcW w:w="4536" w:type="dxa"/>
            <w:shd w:val="clear" w:color="auto" w:fill="auto"/>
            <w:vAlign w:val="center"/>
          </w:tcPr>
          <w:p w:rsidR="007E3A4E" w:rsidRPr="00CF5F5C" w:rsidRDefault="007E3A4E" w:rsidP="00CF5F5C">
            <w:r w:rsidRPr="00CF5F5C">
              <w:t>Nominal / Peak motor current (A or A/phase)</w:t>
            </w:r>
          </w:p>
        </w:tc>
        <w:tc>
          <w:tcPr>
            <w:tcW w:w="4536" w:type="dxa"/>
            <w:shd w:val="clear" w:color="auto" w:fill="auto"/>
            <w:vAlign w:val="center"/>
          </w:tcPr>
          <w:p w:rsidR="007E3A4E" w:rsidRPr="00CF5F5C" w:rsidRDefault="00A87525" w:rsidP="005D4179">
            <w:pPr>
              <w:jc w:val="center"/>
            </w:pPr>
            <w:r>
              <w:t xml:space="preserve">Nom:     </w:t>
            </w:r>
            <w:r w:rsidR="00702072">
              <w:t>200A</w:t>
            </w:r>
            <w:r>
              <w:t xml:space="preserve">                  </w:t>
            </w:r>
            <w:r w:rsidR="007E3A4E" w:rsidRPr="00CF5F5C">
              <w:t>Peak:</w:t>
            </w:r>
            <w:r w:rsidR="00702072">
              <w:t xml:space="preserve"> 400A</w:t>
            </w:r>
          </w:p>
        </w:tc>
      </w:tr>
      <w:tr w:rsidR="007E3A4E" w:rsidRPr="00CF5F5C" w:rsidTr="002F1E85">
        <w:trPr>
          <w:jc w:val="center"/>
        </w:trPr>
        <w:tc>
          <w:tcPr>
            <w:tcW w:w="4536" w:type="dxa"/>
            <w:shd w:val="clear" w:color="auto" w:fill="auto"/>
            <w:vAlign w:val="center"/>
          </w:tcPr>
          <w:p w:rsidR="007E3A4E" w:rsidRPr="00CF5F5C" w:rsidRDefault="007E3A4E" w:rsidP="00CF5F5C">
            <w:r w:rsidRPr="00CF5F5C">
              <w:t>Nominal / Peak motor power</w:t>
            </w:r>
          </w:p>
        </w:tc>
        <w:tc>
          <w:tcPr>
            <w:tcW w:w="4536" w:type="dxa"/>
            <w:shd w:val="clear" w:color="auto" w:fill="auto"/>
            <w:vAlign w:val="center"/>
          </w:tcPr>
          <w:p w:rsidR="007E3A4E" w:rsidRPr="00CF5F5C" w:rsidRDefault="00A87525" w:rsidP="005D4179">
            <w:pPr>
              <w:keepNext/>
              <w:jc w:val="center"/>
            </w:pPr>
            <w:r>
              <w:t xml:space="preserve">Nom: </w:t>
            </w:r>
            <w:r w:rsidR="004C30D5">
              <w:t xml:space="preserve"> </w:t>
            </w:r>
            <w:r>
              <w:t xml:space="preserve"> </w:t>
            </w:r>
            <w:r w:rsidR="00702072">
              <w:t>13.2kW</w:t>
            </w:r>
            <w:r>
              <w:t xml:space="preserve">                  </w:t>
            </w:r>
            <w:r w:rsidR="007E3A4E" w:rsidRPr="00CF5F5C">
              <w:t>Peak:</w:t>
            </w:r>
            <w:r w:rsidR="00702072">
              <w:t>25.2kW</w:t>
            </w:r>
          </w:p>
        </w:tc>
      </w:tr>
    </w:tbl>
    <w:p w:rsidR="00C95CE5" w:rsidRPr="005034B0" w:rsidRDefault="00CD5E90" w:rsidP="005034B0">
      <w:pPr>
        <w:pStyle w:val="Caption"/>
      </w:pPr>
      <w:bookmarkStart w:id="20" w:name="_Toc434498413"/>
      <w:r w:rsidRPr="005034B0">
        <w:t xml:space="preserve">Table </w:t>
      </w:r>
      <w:r w:rsidR="00D719DD">
        <w:fldChar w:fldCharType="begin"/>
      </w:r>
      <w:r w:rsidR="00D719DD">
        <w:instrText xml:space="preserve"> SEQ Table \* ARABIC </w:instrText>
      </w:r>
      <w:r w:rsidR="00D719DD">
        <w:fldChar w:fldCharType="separate"/>
      </w:r>
      <w:r w:rsidR="00634B48">
        <w:t>3</w:t>
      </w:r>
      <w:r w:rsidR="00D719DD">
        <w:fldChar w:fldCharType="end"/>
      </w:r>
      <w:r w:rsidR="00B92830">
        <w:t xml:space="preserve"> - Motor S</w:t>
      </w:r>
      <w:r w:rsidRPr="005034B0">
        <w:t>pecifications</w:t>
      </w:r>
      <w:bookmarkEnd w:id="20"/>
    </w:p>
    <w:p w:rsidR="006A04F7" w:rsidRPr="00CF5F5C" w:rsidRDefault="006A04F7" w:rsidP="00D219E3">
      <w:pPr>
        <w:pStyle w:val="Heading2"/>
      </w:pPr>
      <w:bookmarkStart w:id="21" w:name="_Toc434498394"/>
      <w:bookmarkStart w:id="22" w:name="_Toc371591206"/>
      <w:bookmarkEnd w:id="8"/>
      <w:r w:rsidRPr="00CF5F5C">
        <w:t>Motor Controller</w:t>
      </w:r>
      <w:bookmarkEnd w:id="21"/>
    </w:p>
    <w:p w:rsidR="00A87525" w:rsidRPr="00CF5F5C" w:rsidRDefault="00A87525" w:rsidP="00CF5F5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860"/>
        <w:gridCol w:w="3955"/>
      </w:tblGrid>
      <w:tr w:rsidR="006A04F7" w:rsidRPr="00CF5F5C" w:rsidTr="005F0E66">
        <w:trPr>
          <w:jc w:val="center"/>
        </w:trPr>
        <w:tc>
          <w:tcPr>
            <w:tcW w:w="4860" w:type="dxa"/>
            <w:shd w:val="clear" w:color="auto" w:fill="auto"/>
            <w:vAlign w:val="center"/>
          </w:tcPr>
          <w:p w:rsidR="006A04F7" w:rsidRPr="00CF5F5C" w:rsidRDefault="00A87525" w:rsidP="00CF5F5C">
            <w:r>
              <w:t>Manufacturer</w:t>
            </w:r>
          </w:p>
        </w:tc>
        <w:tc>
          <w:tcPr>
            <w:tcW w:w="3955" w:type="dxa"/>
            <w:shd w:val="clear" w:color="auto" w:fill="auto"/>
            <w:vAlign w:val="center"/>
          </w:tcPr>
          <w:p w:rsidR="006A04F7" w:rsidRPr="00CF5F5C" w:rsidRDefault="00702072" w:rsidP="005D4179">
            <w:pPr>
              <w:jc w:val="center"/>
            </w:pPr>
            <w:r>
              <w:t>Kelly Controls</w:t>
            </w:r>
          </w:p>
        </w:tc>
      </w:tr>
      <w:tr w:rsidR="00A87525" w:rsidRPr="00CF5F5C" w:rsidTr="005F0E66">
        <w:trPr>
          <w:jc w:val="center"/>
        </w:trPr>
        <w:tc>
          <w:tcPr>
            <w:tcW w:w="4860" w:type="dxa"/>
            <w:shd w:val="clear" w:color="auto" w:fill="auto"/>
            <w:vAlign w:val="center"/>
          </w:tcPr>
          <w:p w:rsidR="00A87525" w:rsidRPr="00CF5F5C" w:rsidRDefault="00A87525" w:rsidP="00CF5F5C">
            <w:r>
              <w:t>Model Number</w:t>
            </w:r>
          </w:p>
        </w:tc>
        <w:tc>
          <w:tcPr>
            <w:tcW w:w="3955" w:type="dxa"/>
            <w:shd w:val="clear" w:color="auto" w:fill="auto"/>
            <w:vAlign w:val="center"/>
          </w:tcPr>
          <w:p w:rsidR="00A87525" w:rsidRPr="00CF5F5C" w:rsidRDefault="00702072" w:rsidP="005D4179">
            <w:pPr>
              <w:jc w:val="center"/>
            </w:pPr>
            <w:r>
              <w:t>KDH1260</w:t>
            </w:r>
            <w:r w:rsidR="00A26248">
              <w:t>1</w:t>
            </w:r>
            <w:r>
              <w:t>E</w:t>
            </w:r>
          </w:p>
        </w:tc>
      </w:tr>
      <w:tr w:rsidR="00753253" w:rsidRPr="00CF5F5C" w:rsidTr="005F0E66">
        <w:trPr>
          <w:jc w:val="center"/>
        </w:trPr>
        <w:tc>
          <w:tcPr>
            <w:tcW w:w="4860" w:type="dxa"/>
            <w:shd w:val="clear" w:color="auto" w:fill="auto"/>
            <w:vAlign w:val="center"/>
          </w:tcPr>
          <w:p w:rsidR="00753253" w:rsidRPr="00CF5F5C" w:rsidRDefault="00753253" w:rsidP="00CF5F5C">
            <w:r w:rsidRPr="00CF5F5C">
              <w:t>Maximum Input voltage:</w:t>
            </w:r>
          </w:p>
        </w:tc>
        <w:tc>
          <w:tcPr>
            <w:tcW w:w="3955" w:type="dxa"/>
            <w:shd w:val="clear" w:color="auto" w:fill="auto"/>
            <w:vAlign w:val="center"/>
          </w:tcPr>
          <w:p w:rsidR="00753253" w:rsidRPr="00CF5F5C" w:rsidRDefault="00A01B82" w:rsidP="005D4179">
            <w:pPr>
              <w:jc w:val="center"/>
            </w:pPr>
            <w:r>
              <w:t>18-90VDc (from Battery)</w:t>
            </w:r>
          </w:p>
        </w:tc>
      </w:tr>
      <w:tr w:rsidR="00753253" w:rsidRPr="00CF5F5C" w:rsidTr="005F0E66">
        <w:trPr>
          <w:jc w:val="center"/>
        </w:trPr>
        <w:tc>
          <w:tcPr>
            <w:tcW w:w="4860" w:type="dxa"/>
            <w:shd w:val="clear" w:color="auto" w:fill="auto"/>
            <w:vAlign w:val="center"/>
          </w:tcPr>
          <w:p w:rsidR="00753253" w:rsidRPr="00CF5F5C" w:rsidRDefault="00B26239" w:rsidP="00CF5F5C">
            <w:r>
              <w:t>Nominal Input Current:</w:t>
            </w:r>
          </w:p>
        </w:tc>
        <w:tc>
          <w:tcPr>
            <w:tcW w:w="3955" w:type="dxa"/>
            <w:shd w:val="clear" w:color="auto" w:fill="auto"/>
            <w:vAlign w:val="center"/>
          </w:tcPr>
          <w:p w:rsidR="00753253" w:rsidRPr="00CF5F5C" w:rsidRDefault="00702072" w:rsidP="005D4179">
            <w:pPr>
              <w:jc w:val="center"/>
            </w:pPr>
            <w:r>
              <w:t>600</w:t>
            </w:r>
            <w:r w:rsidR="00B26239">
              <w:t>A</w:t>
            </w:r>
          </w:p>
        </w:tc>
      </w:tr>
      <w:tr w:rsidR="00753253" w:rsidRPr="00CF5F5C" w:rsidTr="005F0E66">
        <w:trPr>
          <w:jc w:val="center"/>
        </w:trPr>
        <w:tc>
          <w:tcPr>
            <w:tcW w:w="4860" w:type="dxa"/>
            <w:shd w:val="clear" w:color="auto" w:fill="auto"/>
            <w:vAlign w:val="center"/>
          </w:tcPr>
          <w:p w:rsidR="00753253" w:rsidRPr="00CF5F5C" w:rsidRDefault="00753253" w:rsidP="00CF5F5C">
            <w:r w:rsidRPr="00CF5F5C">
              <w:t>Output voltage (</w:t>
            </w:r>
            <w:proofErr w:type="spellStart"/>
            <w:r w:rsidRPr="00CF5F5C">
              <w:t>V</w:t>
            </w:r>
            <w:r w:rsidRPr="00C236AE">
              <w:rPr>
                <w:vertAlign w:val="subscript"/>
              </w:rPr>
              <w:t>ac</w:t>
            </w:r>
            <w:proofErr w:type="spellEnd"/>
            <w:r w:rsidRPr="00CF5F5C">
              <w:t xml:space="preserve"> l-l or </w:t>
            </w:r>
            <w:proofErr w:type="spellStart"/>
            <w:r w:rsidRPr="00CF5F5C">
              <w:t>V</w:t>
            </w:r>
            <w:r w:rsidRPr="00C236AE">
              <w:rPr>
                <w:vertAlign w:val="subscript"/>
              </w:rPr>
              <w:t>dc</w:t>
            </w:r>
            <w:proofErr w:type="spellEnd"/>
            <w:r w:rsidRPr="00CF5F5C">
              <w:t>)</w:t>
            </w:r>
          </w:p>
        </w:tc>
        <w:tc>
          <w:tcPr>
            <w:tcW w:w="3955" w:type="dxa"/>
            <w:shd w:val="clear" w:color="auto" w:fill="auto"/>
            <w:vAlign w:val="center"/>
          </w:tcPr>
          <w:p w:rsidR="00753253" w:rsidRPr="00CF5F5C" w:rsidRDefault="00A01B82" w:rsidP="005D4179">
            <w:pPr>
              <w:jc w:val="center"/>
            </w:pPr>
            <w:r>
              <w:t>Max 90</w:t>
            </w:r>
            <w:r w:rsidR="00702072">
              <w:t>VD</w:t>
            </w:r>
            <w:r>
              <w:t>c</w:t>
            </w:r>
          </w:p>
        </w:tc>
      </w:tr>
      <w:tr w:rsidR="00753253" w:rsidRPr="00CF5F5C" w:rsidTr="005F0E66">
        <w:trPr>
          <w:jc w:val="center"/>
        </w:trPr>
        <w:tc>
          <w:tcPr>
            <w:tcW w:w="4860" w:type="dxa"/>
            <w:shd w:val="clear" w:color="auto" w:fill="auto"/>
            <w:vAlign w:val="center"/>
          </w:tcPr>
          <w:p w:rsidR="00753253" w:rsidRPr="00CF5F5C" w:rsidDel="00773FC1" w:rsidRDefault="00753253" w:rsidP="00CF5F5C">
            <w:r w:rsidRPr="00CF5F5C">
              <w:t>Isolati</w:t>
            </w:r>
            <w:r w:rsidR="00A87525">
              <w:t xml:space="preserve">on voltage rating between GLV </w:t>
            </w:r>
            <w:r w:rsidRPr="00CF5F5C">
              <w:t>and TS connections</w:t>
            </w:r>
          </w:p>
        </w:tc>
        <w:tc>
          <w:tcPr>
            <w:tcW w:w="3955" w:type="dxa"/>
            <w:shd w:val="clear" w:color="auto" w:fill="auto"/>
            <w:vAlign w:val="center"/>
          </w:tcPr>
          <w:p w:rsidR="00753253" w:rsidRPr="00CF5F5C" w:rsidDel="00773FC1" w:rsidRDefault="00A01B82" w:rsidP="005D4179">
            <w:pPr>
              <w:jc w:val="center"/>
            </w:pPr>
            <w:r>
              <w:t>90</w:t>
            </w:r>
            <w:r w:rsidR="00B26239">
              <w:t>V</w:t>
            </w:r>
            <w:r>
              <w:t>Dc</w:t>
            </w:r>
          </w:p>
        </w:tc>
      </w:tr>
      <w:tr w:rsidR="003879B7" w:rsidRPr="00CF5F5C" w:rsidTr="005F0E66">
        <w:trPr>
          <w:jc w:val="center"/>
        </w:trPr>
        <w:tc>
          <w:tcPr>
            <w:tcW w:w="4860" w:type="dxa"/>
            <w:shd w:val="clear" w:color="auto" w:fill="auto"/>
            <w:vAlign w:val="center"/>
          </w:tcPr>
          <w:p w:rsidR="003879B7" w:rsidRPr="00CF5F5C" w:rsidRDefault="003879B7" w:rsidP="00930C06">
            <w:r w:rsidRPr="00CF5F5C">
              <w:t xml:space="preserve">Is motor controller accelerator </w:t>
            </w:r>
            <w:r w:rsidR="00930C06">
              <w:t>input</w:t>
            </w:r>
            <w:r w:rsidR="005F0E66">
              <w:t xml:space="preserve"> isolated from TSV?</w:t>
            </w:r>
          </w:p>
        </w:tc>
        <w:tc>
          <w:tcPr>
            <w:tcW w:w="3955" w:type="dxa"/>
            <w:shd w:val="clear" w:color="auto" w:fill="auto"/>
            <w:vAlign w:val="center"/>
          </w:tcPr>
          <w:p w:rsidR="003879B7" w:rsidRPr="00CF5F5C" w:rsidRDefault="00A26248" w:rsidP="005D4179">
            <w:pPr>
              <w:keepNext/>
              <w:jc w:val="center"/>
            </w:pPr>
            <w:sdt>
              <w:sdtPr>
                <w:id w:val="-1791419141"/>
                <w14:checkbox>
                  <w14:checked w14:val="1"/>
                  <w14:checkedState w14:val="2612" w14:font="MS Gothic"/>
                  <w14:uncheckedState w14:val="2610" w14:font="MS Gothic"/>
                </w14:checkbox>
              </w:sdtPr>
              <w:sdtContent>
                <w:r w:rsidR="00702072">
                  <w:rPr>
                    <w:rFonts w:ascii="MS Gothic" w:eastAsia="MS Gothic" w:hAnsi="MS Gothic" w:hint="eastAsia"/>
                  </w:rPr>
                  <w:t>☒</w:t>
                </w:r>
              </w:sdtContent>
            </w:sdt>
            <w:r w:rsidR="005F0E66">
              <w:t xml:space="preserve">Yes </w:t>
            </w:r>
            <w:sdt>
              <w:sdtPr>
                <w:id w:val="596750355"/>
                <w14:checkbox>
                  <w14:checked w14:val="0"/>
                  <w14:checkedState w14:val="2612" w14:font="MS Gothic"/>
                  <w14:uncheckedState w14:val="2610" w14:font="MS Gothic"/>
                </w14:checkbox>
              </w:sdtPr>
              <w:sdtContent>
                <w:r w:rsidR="005F0E66">
                  <w:rPr>
                    <w:rFonts w:ascii="MS Gothic" w:eastAsia="MS Gothic" w:hAnsi="MS Gothic" w:hint="eastAsia"/>
                  </w:rPr>
                  <w:t>☐</w:t>
                </w:r>
              </w:sdtContent>
            </w:sdt>
            <w:r w:rsidR="005F0E66">
              <w:t>No</w:t>
            </w:r>
          </w:p>
        </w:tc>
      </w:tr>
    </w:tbl>
    <w:p w:rsidR="00D0591D" w:rsidRPr="005034B0" w:rsidRDefault="00CD5E90" w:rsidP="005034B0">
      <w:pPr>
        <w:pStyle w:val="Caption"/>
      </w:pPr>
      <w:bookmarkStart w:id="23" w:name="_Toc434498414"/>
      <w:r w:rsidRPr="005034B0">
        <w:t xml:space="preserve">Table </w:t>
      </w:r>
      <w:r w:rsidR="00D719DD">
        <w:fldChar w:fldCharType="begin"/>
      </w:r>
      <w:r w:rsidR="00D719DD">
        <w:instrText xml:space="preserve"> SEQ Table \* ARABIC </w:instrText>
      </w:r>
      <w:r w:rsidR="00D719DD">
        <w:fldChar w:fldCharType="separate"/>
      </w:r>
      <w:r w:rsidR="00634B48">
        <w:t>4</w:t>
      </w:r>
      <w:r w:rsidR="00D719DD">
        <w:fldChar w:fldCharType="end"/>
      </w:r>
      <w:r w:rsidR="00B92830">
        <w:t xml:space="preserve"> - Motor Controller S</w:t>
      </w:r>
      <w:r w:rsidRPr="005034B0">
        <w:t>pecifications</w:t>
      </w:r>
      <w:bookmarkEnd w:id="23"/>
    </w:p>
    <w:p w:rsidR="006A04F7" w:rsidRPr="00CF5F5C" w:rsidRDefault="006A04F7" w:rsidP="00D219E3">
      <w:pPr>
        <w:pStyle w:val="Heading1"/>
      </w:pPr>
      <w:bookmarkStart w:id="24" w:name="_Toc434498395"/>
      <w:r w:rsidRPr="00CF5F5C">
        <w:lastRenderedPageBreak/>
        <w:t>Accumulator System</w:t>
      </w:r>
      <w:bookmarkEnd w:id="24"/>
    </w:p>
    <w:p w:rsidR="006A04F7" w:rsidRDefault="006A04F7" w:rsidP="00D219E3">
      <w:pPr>
        <w:pStyle w:val="Heading2"/>
      </w:pPr>
      <w:bookmarkStart w:id="25" w:name="_Toc434498396"/>
      <w:r w:rsidRPr="00CF5F5C">
        <w:t xml:space="preserve">Accumulator </w:t>
      </w:r>
      <w:r w:rsidR="005E5A66" w:rsidRPr="00CF5F5C">
        <w:t>Pack</w:t>
      </w:r>
      <w:bookmarkEnd w:id="25"/>
    </w:p>
    <w:p w:rsidR="00CB237A" w:rsidRPr="00CB237A" w:rsidRDefault="00CB237A" w:rsidP="00CB237A"/>
    <w:p w:rsidR="006A04F7" w:rsidRDefault="005E5A66" w:rsidP="00CF5F5C">
      <w:r w:rsidRPr="00CF5F5C">
        <w:t>Provide a narrative design of the accumulator</w:t>
      </w:r>
      <w:r w:rsidR="003879B7" w:rsidRPr="00CF5F5C">
        <w:t xml:space="preserve"> system and complete the following table</w:t>
      </w:r>
      <w:r w:rsidR="00735022">
        <w:t>s</w:t>
      </w:r>
      <w:r w:rsidR="003879B7" w:rsidRPr="00CF5F5C">
        <w:t>.</w:t>
      </w:r>
    </w:p>
    <w:p w:rsidR="0033414C" w:rsidRDefault="0033414C" w:rsidP="00CF5F5C"/>
    <w:p w:rsidR="0033414C" w:rsidRDefault="0033414C" w:rsidP="00CF5F5C">
      <w:r>
        <w:t>The cells are arranged in 30 cells in parallel and 13 cells in series.</w:t>
      </w:r>
    </w:p>
    <w:p w:rsidR="00A838D5" w:rsidRPr="00CF5F5C" w:rsidRDefault="00A838D5" w:rsidP="00CF5F5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2754"/>
      </w:tblGrid>
      <w:tr w:rsidR="006A04F7" w:rsidRPr="00CF5F5C" w:rsidTr="00CB237A">
        <w:trPr>
          <w:jc w:val="center"/>
        </w:trPr>
        <w:tc>
          <w:tcPr>
            <w:tcW w:w="4536" w:type="dxa"/>
            <w:shd w:val="clear" w:color="auto" w:fill="auto"/>
            <w:vAlign w:val="center"/>
          </w:tcPr>
          <w:p w:rsidR="006A04F7" w:rsidRPr="00CF5F5C" w:rsidRDefault="006A04F7" w:rsidP="00CF5F5C">
            <w:r w:rsidRPr="00CF5F5C">
              <w:t>Maximum Voltage (during charging):</w:t>
            </w:r>
          </w:p>
        </w:tc>
        <w:tc>
          <w:tcPr>
            <w:tcW w:w="2754" w:type="dxa"/>
            <w:shd w:val="clear" w:color="auto" w:fill="auto"/>
            <w:vAlign w:val="center"/>
          </w:tcPr>
          <w:p w:rsidR="006A04F7" w:rsidRPr="00CF5F5C" w:rsidRDefault="00702072" w:rsidP="005D4179">
            <w:pPr>
              <w:jc w:val="center"/>
            </w:pPr>
            <w:r>
              <w:t>54.6</w:t>
            </w:r>
            <w:r w:rsidR="006A04F7" w:rsidRPr="00CF5F5C">
              <w:t>VDC</w:t>
            </w:r>
          </w:p>
        </w:tc>
      </w:tr>
      <w:tr w:rsidR="006A04F7" w:rsidRPr="00CF5F5C" w:rsidTr="00CB237A">
        <w:trPr>
          <w:jc w:val="center"/>
        </w:trPr>
        <w:tc>
          <w:tcPr>
            <w:tcW w:w="4536" w:type="dxa"/>
            <w:shd w:val="clear" w:color="auto" w:fill="auto"/>
            <w:vAlign w:val="center"/>
          </w:tcPr>
          <w:p w:rsidR="006A04F7" w:rsidRPr="00CF5F5C" w:rsidRDefault="006A04F7" w:rsidP="00CF5F5C">
            <w:r w:rsidRPr="00CF5F5C">
              <w:t>Nominal Voltage:</w:t>
            </w:r>
          </w:p>
        </w:tc>
        <w:tc>
          <w:tcPr>
            <w:tcW w:w="2754" w:type="dxa"/>
            <w:shd w:val="clear" w:color="auto" w:fill="auto"/>
            <w:vAlign w:val="center"/>
          </w:tcPr>
          <w:p w:rsidR="006A04F7" w:rsidRPr="00CF5F5C" w:rsidRDefault="00702072" w:rsidP="005D4179">
            <w:pPr>
              <w:jc w:val="center"/>
            </w:pPr>
            <w:r>
              <w:t>48</w:t>
            </w:r>
            <w:r w:rsidR="006A04F7" w:rsidRPr="00CF5F5C">
              <w:t>VDC</w:t>
            </w:r>
          </w:p>
        </w:tc>
      </w:tr>
      <w:tr w:rsidR="005E5A66" w:rsidRPr="00CF5F5C" w:rsidTr="00CB237A">
        <w:trPr>
          <w:jc w:val="center"/>
        </w:trPr>
        <w:tc>
          <w:tcPr>
            <w:tcW w:w="4536" w:type="dxa"/>
            <w:shd w:val="clear" w:color="auto" w:fill="auto"/>
            <w:vAlign w:val="center"/>
          </w:tcPr>
          <w:p w:rsidR="005E5A66" w:rsidRPr="00CF5F5C" w:rsidRDefault="005E5A66" w:rsidP="00CF5F5C">
            <w:r w:rsidRPr="00CF5F5C">
              <w:t>Total number of cells:</w:t>
            </w:r>
          </w:p>
        </w:tc>
        <w:tc>
          <w:tcPr>
            <w:tcW w:w="2754" w:type="dxa"/>
            <w:shd w:val="clear" w:color="auto" w:fill="auto"/>
            <w:vAlign w:val="center"/>
          </w:tcPr>
          <w:p w:rsidR="005E5A66" w:rsidRPr="00CF5F5C" w:rsidRDefault="00702072" w:rsidP="005D4179">
            <w:pPr>
              <w:jc w:val="center"/>
            </w:pPr>
            <w:r>
              <w:t>390</w:t>
            </w:r>
          </w:p>
        </w:tc>
      </w:tr>
      <w:tr w:rsidR="006D5381" w:rsidRPr="00CF5F5C" w:rsidTr="00CB237A">
        <w:trPr>
          <w:jc w:val="center"/>
        </w:trPr>
        <w:tc>
          <w:tcPr>
            <w:tcW w:w="4536" w:type="dxa"/>
            <w:shd w:val="clear" w:color="auto" w:fill="auto"/>
            <w:vAlign w:val="center"/>
          </w:tcPr>
          <w:p w:rsidR="006D5381" w:rsidRPr="00CF5F5C" w:rsidRDefault="006D5381" w:rsidP="00817A78">
            <w:r w:rsidRPr="00CF5F5C">
              <w:t>Are packs commercially or team constructed?</w:t>
            </w:r>
          </w:p>
        </w:tc>
        <w:tc>
          <w:tcPr>
            <w:tcW w:w="2754" w:type="dxa"/>
            <w:shd w:val="clear" w:color="auto" w:fill="auto"/>
            <w:vAlign w:val="center"/>
          </w:tcPr>
          <w:p w:rsidR="006D5381" w:rsidRPr="00CF5F5C" w:rsidRDefault="00A26248" w:rsidP="005D4179">
            <w:pPr>
              <w:jc w:val="center"/>
            </w:pPr>
            <w:sdt>
              <w:sdtPr>
                <w:id w:val="-140509615"/>
                <w14:checkbox>
                  <w14:checked w14:val="1"/>
                  <w14:checkedState w14:val="2612" w14:font="MS Gothic"/>
                  <w14:uncheckedState w14:val="2610" w14:font="MS Gothic"/>
                </w14:checkbox>
              </w:sdtPr>
              <w:sdtContent>
                <w:r w:rsidR="00702072">
                  <w:rPr>
                    <w:rFonts w:ascii="MS Gothic" w:eastAsia="MS Gothic" w:hAnsi="MS Gothic" w:hint="eastAsia"/>
                  </w:rPr>
                  <w:t>☒</w:t>
                </w:r>
              </w:sdtContent>
            </w:sdt>
            <w:r w:rsidR="006D5381">
              <w:t xml:space="preserve">Commercial </w:t>
            </w:r>
            <w:sdt>
              <w:sdtPr>
                <w:id w:val="-432282955"/>
                <w14:checkbox>
                  <w14:checked w14:val="0"/>
                  <w14:checkedState w14:val="2612" w14:font="MS Gothic"/>
                  <w14:uncheckedState w14:val="2610" w14:font="MS Gothic"/>
                </w14:checkbox>
              </w:sdtPr>
              <w:sdtContent>
                <w:r w:rsidR="006D5381">
                  <w:rPr>
                    <w:rFonts w:ascii="MS Gothic" w:eastAsia="MS Gothic" w:hAnsi="MS Gothic" w:hint="eastAsia"/>
                  </w:rPr>
                  <w:t>☐</w:t>
                </w:r>
              </w:sdtContent>
            </w:sdt>
            <w:r w:rsidR="006D5381">
              <w:t>Team</w:t>
            </w:r>
          </w:p>
        </w:tc>
      </w:tr>
      <w:tr w:rsidR="006D5381" w:rsidRPr="00CF5F5C" w:rsidTr="00CB237A">
        <w:trPr>
          <w:jc w:val="center"/>
        </w:trPr>
        <w:tc>
          <w:tcPr>
            <w:tcW w:w="4536" w:type="dxa"/>
            <w:shd w:val="clear" w:color="auto" w:fill="auto"/>
            <w:vAlign w:val="center"/>
          </w:tcPr>
          <w:p w:rsidR="006D5381" w:rsidRPr="00CF5F5C" w:rsidRDefault="006D5381" w:rsidP="00CF5F5C">
            <w:r w:rsidRPr="00CF5F5C">
              <w:t>Total Capacity:</w:t>
            </w:r>
          </w:p>
        </w:tc>
        <w:tc>
          <w:tcPr>
            <w:tcW w:w="2754" w:type="dxa"/>
            <w:shd w:val="clear" w:color="auto" w:fill="auto"/>
            <w:vAlign w:val="center"/>
          </w:tcPr>
          <w:p w:rsidR="006D5381" w:rsidRPr="00CF5F5C" w:rsidRDefault="00702072" w:rsidP="005D4179">
            <w:pPr>
              <w:jc w:val="center"/>
            </w:pPr>
            <w:r>
              <w:t>3.7</w:t>
            </w:r>
            <w:r w:rsidR="006D5381" w:rsidRPr="00CF5F5C">
              <w:t>kWh</w:t>
            </w:r>
          </w:p>
        </w:tc>
      </w:tr>
      <w:tr w:rsidR="006D5381" w:rsidRPr="00CF5F5C" w:rsidTr="00CB237A">
        <w:trPr>
          <w:jc w:val="center"/>
        </w:trPr>
        <w:tc>
          <w:tcPr>
            <w:tcW w:w="4536" w:type="dxa"/>
            <w:shd w:val="clear" w:color="auto" w:fill="auto"/>
            <w:vAlign w:val="center"/>
          </w:tcPr>
          <w:p w:rsidR="006D5381" w:rsidRPr="00CF5F5C" w:rsidRDefault="006D5381" w:rsidP="00CF5F5C">
            <w:r w:rsidRPr="00CF5F5C">
              <w:t>Maximum Segment Capacity</w:t>
            </w:r>
            <w:r>
              <w:t>:</w:t>
            </w:r>
          </w:p>
        </w:tc>
        <w:tc>
          <w:tcPr>
            <w:tcW w:w="2754" w:type="dxa"/>
            <w:shd w:val="clear" w:color="auto" w:fill="auto"/>
            <w:vAlign w:val="center"/>
          </w:tcPr>
          <w:p w:rsidR="006D5381" w:rsidRPr="00CF5F5C" w:rsidRDefault="006D5381" w:rsidP="005D4179">
            <w:pPr>
              <w:jc w:val="center"/>
            </w:pPr>
            <w:r w:rsidRPr="00CF5F5C">
              <w:t>MJ</w:t>
            </w:r>
          </w:p>
        </w:tc>
      </w:tr>
    </w:tbl>
    <w:p w:rsidR="00803369" w:rsidRDefault="006A04F7" w:rsidP="00A838D5">
      <w:pPr>
        <w:pStyle w:val="Caption"/>
      </w:pPr>
      <w:bookmarkStart w:id="26" w:name="_Toc434498415"/>
      <w:r w:rsidRPr="00CF5F5C">
        <w:t xml:space="preserve">Table </w:t>
      </w:r>
      <w:r w:rsidR="00D719DD">
        <w:fldChar w:fldCharType="begin"/>
      </w:r>
      <w:r w:rsidR="00D719DD">
        <w:instrText xml:space="preserve"> SEQ Table \* ARABIC </w:instrText>
      </w:r>
      <w:r w:rsidR="00D719DD">
        <w:fldChar w:fldCharType="separate"/>
      </w:r>
      <w:r w:rsidR="00634B48">
        <w:t>5</w:t>
      </w:r>
      <w:r w:rsidR="00D719DD">
        <w:fldChar w:fldCharType="end"/>
      </w:r>
      <w:r w:rsidRPr="00CF5F5C">
        <w:t xml:space="preserve"> </w:t>
      </w:r>
      <w:r w:rsidR="00CD5E90">
        <w:t xml:space="preserve">- </w:t>
      </w:r>
      <w:r w:rsidR="00B92830">
        <w:t>Main Accumulator P</w:t>
      </w:r>
      <w:r w:rsidRPr="00CF5F5C">
        <w:t>arameters</w:t>
      </w:r>
      <w:bookmarkEnd w:id="26"/>
    </w:p>
    <w:p w:rsidR="00A838D5" w:rsidRPr="00CF5F5C" w:rsidRDefault="00A838D5" w:rsidP="004C30D5">
      <w:pPr>
        <w:pStyle w:val="Caption"/>
        <w:jc w:val="left"/>
      </w:pPr>
    </w:p>
    <w:p w:rsidR="006D5381" w:rsidRDefault="006D5381" w:rsidP="006D5381">
      <w:pPr>
        <w:pStyle w:val="Heading2"/>
      </w:pPr>
      <w:bookmarkStart w:id="27" w:name="_Toc434498397"/>
      <w:r w:rsidRPr="00CF5F5C">
        <w:t xml:space="preserve">Cell </w:t>
      </w:r>
      <w:r>
        <w:t>D</w:t>
      </w:r>
      <w:r w:rsidRPr="00CF5F5C">
        <w:t>escription</w:t>
      </w:r>
      <w:r>
        <w:t xml:space="preserve"> - Batteries</w:t>
      </w:r>
      <w:bookmarkEnd w:id="27"/>
    </w:p>
    <w:p w:rsidR="006D5381" w:rsidRPr="00CF5F5C" w:rsidRDefault="006D5381" w:rsidP="006D538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675"/>
        <w:gridCol w:w="2777"/>
      </w:tblGrid>
      <w:tr w:rsidR="006D5381" w:rsidRPr="00CF5F5C" w:rsidTr="006D5381">
        <w:trPr>
          <w:jc w:val="center"/>
        </w:trPr>
        <w:tc>
          <w:tcPr>
            <w:tcW w:w="4675" w:type="dxa"/>
            <w:shd w:val="clear" w:color="auto" w:fill="auto"/>
            <w:vAlign w:val="center"/>
          </w:tcPr>
          <w:p w:rsidR="006D5381" w:rsidRPr="00CF5F5C" w:rsidRDefault="006D5381" w:rsidP="006D5381">
            <w:r>
              <w:t>Cell Manufacturer</w:t>
            </w:r>
          </w:p>
        </w:tc>
        <w:tc>
          <w:tcPr>
            <w:tcW w:w="2777" w:type="dxa"/>
            <w:shd w:val="clear" w:color="auto" w:fill="auto"/>
            <w:vAlign w:val="center"/>
          </w:tcPr>
          <w:p w:rsidR="006D5381" w:rsidRPr="00CF5F5C" w:rsidRDefault="00702072" w:rsidP="005D4179">
            <w:pPr>
              <w:jc w:val="center"/>
            </w:pPr>
            <w:r>
              <w:t>Tech Imperial</w:t>
            </w:r>
          </w:p>
        </w:tc>
      </w:tr>
      <w:tr w:rsidR="006D5381" w:rsidRPr="00CF5F5C" w:rsidTr="006D5381">
        <w:trPr>
          <w:jc w:val="center"/>
        </w:trPr>
        <w:tc>
          <w:tcPr>
            <w:tcW w:w="4675" w:type="dxa"/>
            <w:shd w:val="clear" w:color="auto" w:fill="auto"/>
            <w:vAlign w:val="center"/>
          </w:tcPr>
          <w:p w:rsidR="006D5381" w:rsidRPr="00CF5F5C" w:rsidRDefault="006D5381" w:rsidP="006D5381">
            <w:r>
              <w:t>Model Number</w:t>
            </w:r>
          </w:p>
        </w:tc>
        <w:tc>
          <w:tcPr>
            <w:tcW w:w="2777" w:type="dxa"/>
            <w:shd w:val="clear" w:color="auto" w:fill="auto"/>
            <w:vAlign w:val="center"/>
          </w:tcPr>
          <w:p w:rsidR="006D5381" w:rsidRPr="00CF5F5C" w:rsidRDefault="00702072" w:rsidP="005D4179">
            <w:pPr>
              <w:jc w:val="center"/>
            </w:pPr>
            <w:r>
              <w:t>Av-13S30P100A18112019078</w:t>
            </w:r>
          </w:p>
        </w:tc>
      </w:tr>
      <w:tr w:rsidR="006D5381" w:rsidRPr="00CF5F5C" w:rsidTr="006D5381">
        <w:trPr>
          <w:jc w:val="center"/>
        </w:trPr>
        <w:tc>
          <w:tcPr>
            <w:tcW w:w="4675" w:type="dxa"/>
            <w:shd w:val="clear" w:color="auto" w:fill="auto"/>
            <w:vAlign w:val="center"/>
          </w:tcPr>
          <w:p w:rsidR="006D5381" w:rsidRPr="00CF5F5C" w:rsidRDefault="006D5381" w:rsidP="006D5381">
            <w:r w:rsidRPr="00CF5F5C">
              <w:t>Cell type (prismatic, cylindrical, pouch, etc.)</w:t>
            </w:r>
          </w:p>
        </w:tc>
        <w:tc>
          <w:tcPr>
            <w:tcW w:w="2777" w:type="dxa"/>
            <w:shd w:val="clear" w:color="auto" w:fill="auto"/>
            <w:vAlign w:val="center"/>
          </w:tcPr>
          <w:p w:rsidR="006D5381" w:rsidRPr="00CF5F5C" w:rsidRDefault="00702072" w:rsidP="005D4179">
            <w:pPr>
              <w:jc w:val="center"/>
            </w:pPr>
            <w:r>
              <w:t>cylindrical</w:t>
            </w:r>
          </w:p>
        </w:tc>
      </w:tr>
      <w:tr w:rsidR="006D5381" w:rsidRPr="00CF5F5C" w:rsidTr="006D5381">
        <w:trPr>
          <w:jc w:val="center"/>
        </w:trPr>
        <w:tc>
          <w:tcPr>
            <w:tcW w:w="4675" w:type="dxa"/>
            <w:shd w:val="clear" w:color="auto" w:fill="auto"/>
            <w:vAlign w:val="center"/>
          </w:tcPr>
          <w:p w:rsidR="006D5381" w:rsidRPr="00CF5F5C" w:rsidRDefault="006D5381" w:rsidP="006D5381">
            <w:r w:rsidRPr="00CF5F5C">
              <w:t xml:space="preserve">Are </w:t>
            </w:r>
            <w:r>
              <w:t>these pouch cells</w:t>
            </w:r>
          </w:p>
        </w:tc>
        <w:tc>
          <w:tcPr>
            <w:tcW w:w="2777" w:type="dxa"/>
            <w:shd w:val="clear" w:color="auto" w:fill="auto"/>
            <w:vAlign w:val="center"/>
          </w:tcPr>
          <w:p w:rsidR="006D5381" w:rsidRPr="00CF5F5C" w:rsidRDefault="00A26248" w:rsidP="005D4179">
            <w:pPr>
              <w:jc w:val="center"/>
            </w:pPr>
            <w:sdt>
              <w:sdtPr>
                <w:id w:val="-1416082674"/>
                <w14:checkbox>
                  <w14:checked w14:val="0"/>
                  <w14:checkedState w14:val="2612" w14:font="MS Gothic"/>
                  <w14:uncheckedState w14:val="2610" w14:font="MS Gothic"/>
                </w14:checkbox>
              </w:sdtPr>
              <w:sdtContent>
                <w:r w:rsidR="006D5381">
                  <w:rPr>
                    <w:rFonts w:ascii="MS Gothic" w:eastAsia="MS Gothic" w:hAnsi="MS Gothic" w:hint="eastAsia"/>
                  </w:rPr>
                  <w:t>☐</w:t>
                </w:r>
              </w:sdtContent>
            </w:sdt>
            <w:r w:rsidR="006D5381">
              <w:t xml:space="preserve">Yes </w:t>
            </w:r>
            <w:sdt>
              <w:sdtPr>
                <w:id w:val="-1266225225"/>
                <w14:checkbox>
                  <w14:checked w14:val="1"/>
                  <w14:checkedState w14:val="2612" w14:font="MS Gothic"/>
                  <w14:uncheckedState w14:val="2610" w14:font="MS Gothic"/>
                </w14:checkbox>
              </w:sdtPr>
              <w:sdtContent>
                <w:r w:rsidR="00702072">
                  <w:rPr>
                    <w:rFonts w:ascii="MS Gothic" w:eastAsia="MS Gothic" w:hAnsi="MS Gothic" w:hint="eastAsia"/>
                  </w:rPr>
                  <w:t>☒</w:t>
                </w:r>
              </w:sdtContent>
            </w:sdt>
            <w:r w:rsidR="006D5381">
              <w:t>No</w:t>
            </w:r>
          </w:p>
        </w:tc>
      </w:tr>
      <w:tr w:rsidR="006D5381" w:rsidRPr="00CF5F5C" w:rsidTr="006D5381">
        <w:trPr>
          <w:jc w:val="center"/>
        </w:trPr>
        <w:tc>
          <w:tcPr>
            <w:tcW w:w="4675" w:type="dxa"/>
            <w:shd w:val="clear" w:color="auto" w:fill="auto"/>
            <w:vAlign w:val="center"/>
          </w:tcPr>
          <w:p w:rsidR="006D5381" w:rsidRPr="00CF5F5C" w:rsidRDefault="006D5381" w:rsidP="006D5381">
            <w:r w:rsidRPr="00CF5F5C">
              <w:t>Cell nominal capacity:</w:t>
            </w:r>
          </w:p>
        </w:tc>
        <w:tc>
          <w:tcPr>
            <w:tcW w:w="2777" w:type="dxa"/>
            <w:shd w:val="clear" w:color="auto" w:fill="auto"/>
            <w:vAlign w:val="center"/>
          </w:tcPr>
          <w:p w:rsidR="006D5381" w:rsidRPr="00CF5F5C" w:rsidRDefault="00702072" w:rsidP="005D4179">
            <w:pPr>
              <w:jc w:val="center"/>
            </w:pPr>
            <w:r>
              <w:t>2.6</w:t>
            </w:r>
            <w:r w:rsidR="006D5381" w:rsidRPr="00CF5F5C">
              <w:t>Ah</w:t>
            </w:r>
          </w:p>
        </w:tc>
      </w:tr>
      <w:tr w:rsidR="006D5381" w:rsidRPr="00CF5F5C" w:rsidTr="006D5381">
        <w:trPr>
          <w:jc w:val="center"/>
        </w:trPr>
        <w:tc>
          <w:tcPr>
            <w:tcW w:w="4675" w:type="dxa"/>
            <w:shd w:val="clear" w:color="auto" w:fill="auto"/>
            <w:vAlign w:val="center"/>
          </w:tcPr>
          <w:p w:rsidR="006D5381" w:rsidRPr="00CF5F5C" w:rsidRDefault="006D5381" w:rsidP="006D5381">
            <w:r w:rsidRPr="00CF5F5C">
              <w:t>Discharge rate for nominal capacity (e.g. 1C, 2C etc.)</w:t>
            </w:r>
          </w:p>
        </w:tc>
        <w:tc>
          <w:tcPr>
            <w:tcW w:w="2777" w:type="dxa"/>
            <w:shd w:val="clear" w:color="auto" w:fill="auto"/>
            <w:vAlign w:val="center"/>
          </w:tcPr>
          <w:p w:rsidR="006D5381" w:rsidRPr="00CF5F5C" w:rsidRDefault="00702072" w:rsidP="005D4179">
            <w:pPr>
              <w:jc w:val="center"/>
            </w:pPr>
            <w:r>
              <w:t>3C</w:t>
            </w:r>
          </w:p>
        </w:tc>
      </w:tr>
      <w:tr w:rsidR="006D5381" w:rsidRPr="00CF5F5C" w:rsidTr="006D5381">
        <w:trPr>
          <w:jc w:val="center"/>
        </w:trPr>
        <w:tc>
          <w:tcPr>
            <w:tcW w:w="4675" w:type="dxa"/>
            <w:shd w:val="clear" w:color="auto" w:fill="auto"/>
            <w:vAlign w:val="center"/>
          </w:tcPr>
          <w:p w:rsidR="006D5381" w:rsidRPr="00CF5F5C" w:rsidRDefault="006D5381" w:rsidP="006D5381">
            <w:r w:rsidRPr="00CF5F5C">
              <w:t>Maximum Voltage:</w:t>
            </w:r>
          </w:p>
        </w:tc>
        <w:tc>
          <w:tcPr>
            <w:tcW w:w="2777" w:type="dxa"/>
            <w:shd w:val="clear" w:color="auto" w:fill="auto"/>
            <w:vAlign w:val="center"/>
          </w:tcPr>
          <w:p w:rsidR="006D5381" w:rsidRPr="00CF5F5C" w:rsidRDefault="00702072" w:rsidP="005D4179">
            <w:pPr>
              <w:jc w:val="center"/>
            </w:pPr>
            <w:r>
              <w:t>4.25</w:t>
            </w:r>
            <w:r w:rsidR="006D5381" w:rsidRPr="00CF5F5C">
              <w:t>V</w:t>
            </w:r>
          </w:p>
        </w:tc>
      </w:tr>
      <w:tr w:rsidR="006D5381" w:rsidRPr="00CF5F5C" w:rsidTr="006D5381">
        <w:trPr>
          <w:jc w:val="center"/>
        </w:trPr>
        <w:tc>
          <w:tcPr>
            <w:tcW w:w="4675" w:type="dxa"/>
            <w:shd w:val="clear" w:color="auto" w:fill="auto"/>
            <w:vAlign w:val="center"/>
          </w:tcPr>
          <w:p w:rsidR="006D5381" w:rsidRPr="00CF5F5C" w:rsidRDefault="006D5381" w:rsidP="006D5381">
            <w:r w:rsidRPr="00CF5F5C">
              <w:t>Nominal Voltage:</w:t>
            </w:r>
          </w:p>
        </w:tc>
        <w:tc>
          <w:tcPr>
            <w:tcW w:w="2777" w:type="dxa"/>
            <w:shd w:val="clear" w:color="auto" w:fill="auto"/>
            <w:vAlign w:val="center"/>
          </w:tcPr>
          <w:p w:rsidR="006D5381" w:rsidRPr="00CF5F5C" w:rsidRDefault="00702072" w:rsidP="005D4179">
            <w:pPr>
              <w:jc w:val="center"/>
            </w:pPr>
            <w:r>
              <w:t>3.7</w:t>
            </w:r>
            <w:r w:rsidR="006D5381" w:rsidRPr="00CF5F5C">
              <w:t>V</w:t>
            </w:r>
          </w:p>
        </w:tc>
      </w:tr>
      <w:tr w:rsidR="006D5381" w:rsidRPr="00CF5F5C" w:rsidTr="006D5381">
        <w:trPr>
          <w:jc w:val="center"/>
        </w:trPr>
        <w:tc>
          <w:tcPr>
            <w:tcW w:w="4675" w:type="dxa"/>
            <w:shd w:val="clear" w:color="auto" w:fill="auto"/>
            <w:vAlign w:val="center"/>
          </w:tcPr>
          <w:p w:rsidR="006D5381" w:rsidRPr="00CF5F5C" w:rsidRDefault="006D5381" w:rsidP="006D5381">
            <w:r w:rsidRPr="00CF5F5C">
              <w:t xml:space="preserve">Minimum Voltage: </w:t>
            </w:r>
          </w:p>
        </w:tc>
        <w:tc>
          <w:tcPr>
            <w:tcW w:w="2777" w:type="dxa"/>
            <w:shd w:val="clear" w:color="auto" w:fill="auto"/>
            <w:vAlign w:val="center"/>
          </w:tcPr>
          <w:p w:rsidR="006D5381" w:rsidRPr="00CF5F5C" w:rsidRDefault="00702072" w:rsidP="005D4179">
            <w:pPr>
              <w:jc w:val="center"/>
            </w:pPr>
            <w:r>
              <w:t>2</w:t>
            </w:r>
            <w:r w:rsidR="006D5381" w:rsidRPr="00CF5F5C">
              <w:t>V</w:t>
            </w:r>
          </w:p>
        </w:tc>
      </w:tr>
      <w:tr w:rsidR="006D5381" w:rsidRPr="00CF5F5C" w:rsidTr="006D5381">
        <w:trPr>
          <w:jc w:val="center"/>
        </w:trPr>
        <w:tc>
          <w:tcPr>
            <w:tcW w:w="4675" w:type="dxa"/>
            <w:shd w:val="clear" w:color="auto" w:fill="auto"/>
            <w:vAlign w:val="center"/>
          </w:tcPr>
          <w:p w:rsidR="006D5381" w:rsidRPr="00CF5F5C" w:rsidRDefault="006D5381" w:rsidP="006D5381">
            <w:r w:rsidRPr="00CF5F5C">
              <w:t>Maximum Cell Temperature (charging)</w:t>
            </w:r>
          </w:p>
        </w:tc>
        <w:tc>
          <w:tcPr>
            <w:tcW w:w="2777" w:type="dxa"/>
            <w:shd w:val="clear" w:color="auto" w:fill="auto"/>
            <w:vAlign w:val="center"/>
          </w:tcPr>
          <w:p w:rsidR="006D5381" w:rsidRPr="00CF5F5C" w:rsidRDefault="00702072" w:rsidP="005D4179">
            <w:pPr>
              <w:jc w:val="center"/>
            </w:pPr>
            <w:r>
              <w:t>125</w:t>
            </w:r>
            <w:r w:rsidR="006D5381" w:rsidRPr="00CF5F5C">
              <w:t>°C</w:t>
            </w:r>
          </w:p>
        </w:tc>
      </w:tr>
      <w:tr w:rsidR="006D5381" w:rsidRPr="00CF5F5C" w:rsidTr="006D5381">
        <w:trPr>
          <w:jc w:val="center"/>
        </w:trPr>
        <w:tc>
          <w:tcPr>
            <w:tcW w:w="4675" w:type="dxa"/>
            <w:shd w:val="clear" w:color="auto" w:fill="auto"/>
            <w:vAlign w:val="center"/>
          </w:tcPr>
          <w:p w:rsidR="006D5381" w:rsidRPr="00CF5F5C" w:rsidRDefault="006D5381" w:rsidP="006D5381">
            <w:r w:rsidRPr="00CF5F5C">
              <w:t>Maximum Cell Temperature (discharging)</w:t>
            </w:r>
          </w:p>
        </w:tc>
        <w:tc>
          <w:tcPr>
            <w:tcW w:w="2777" w:type="dxa"/>
            <w:shd w:val="clear" w:color="auto" w:fill="auto"/>
            <w:vAlign w:val="center"/>
          </w:tcPr>
          <w:p w:rsidR="006D5381" w:rsidRPr="00CF5F5C" w:rsidRDefault="000D45A0" w:rsidP="005D4179">
            <w:pPr>
              <w:jc w:val="center"/>
            </w:pPr>
            <w:r>
              <w:t>85</w:t>
            </w:r>
            <w:r w:rsidR="006D5381" w:rsidRPr="00CF5F5C">
              <w:t>°C</w:t>
            </w:r>
          </w:p>
        </w:tc>
      </w:tr>
      <w:tr w:rsidR="006D5381" w:rsidRPr="00CF5F5C" w:rsidTr="006D5381">
        <w:trPr>
          <w:jc w:val="center"/>
        </w:trPr>
        <w:tc>
          <w:tcPr>
            <w:tcW w:w="4675" w:type="dxa"/>
            <w:shd w:val="clear" w:color="auto" w:fill="auto"/>
            <w:vAlign w:val="center"/>
          </w:tcPr>
          <w:p w:rsidR="006D5381" w:rsidRPr="00CF5F5C" w:rsidRDefault="006D5381" w:rsidP="006D5381">
            <w:r w:rsidRPr="00CF5F5C">
              <w:t>Cell chemistry:</w:t>
            </w:r>
          </w:p>
        </w:tc>
        <w:tc>
          <w:tcPr>
            <w:tcW w:w="2777" w:type="dxa"/>
            <w:shd w:val="clear" w:color="auto" w:fill="auto"/>
            <w:vAlign w:val="center"/>
          </w:tcPr>
          <w:p w:rsidR="006D5381" w:rsidRPr="00CF5F5C" w:rsidRDefault="000D45A0" w:rsidP="005D4179">
            <w:pPr>
              <w:jc w:val="center"/>
            </w:pPr>
            <w:r>
              <w:t>Li-Ion</w:t>
            </w:r>
          </w:p>
        </w:tc>
      </w:tr>
    </w:tbl>
    <w:p w:rsidR="006D5381" w:rsidRPr="00CF5F5C" w:rsidRDefault="006D5381" w:rsidP="00863F18">
      <w:pPr>
        <w:pStyle w:val="Caption"/>
      </w:pPr>
      <w:bookmarkStart w:id="28" w:name="_Toc434498416"/>
      <w:r w:rsidRPr="00CF5F5C">
        <w:t xml:space="preserve">Table </w:t>
      </w:r>
      <w:r w:rsidR="00D719DD">
        <w:fldChar w:fldCharType="begin"/>
      </w:r>
      <w:r w:rsidR="00D719DD">
        <w:instrText xml:space="preserve"> SEQ Table \* ARABIC </w:instrText>
      </w:r>
      <w:r w:rsidR="00D719DD">
        <w:fldChar w:fldCharType="separate"/>
      </w:r>
      <w:r w:rsidR="00634B48">
        <w:t>6</w:t>
      </w:r>
      <w:r w:rsidR="00D719DD">
        <w:fldChar w:fldCharType="end"/>
      </w:r>
      <w:r w:rsidRPr="00CF5F5C">
        <w:t xml:space="preserve"> </w:t>
      </w:r>
      <w:r>
        <w:t>- Main Cell S</w:t>
      </w:r>
      <w:r w:rsidRPr="00CF5F5C">
        <w:t>pecification</w:t>
      </w:r>
      <w:bookmarkEnd w:id="28"/>
    </w:p>
    <w:p w:rsidR="006A04F7" w:rsidRDefault="00AF575E" w:rsidP="00D20C79">
      <w:pPr>
        <w:pStyle w:val="Heading2"/>
      </w:pPr>
      <w:bookmarkStart w:id="29" w:name="_Toc434498399"/>
      <w:r>
        <w:lastRenderedPageBreak/>
        <w:t>Cell C</w:t>
      </w:r>
      <w:r w:rsidR="006A04F7" w:rsidRPr="00CF5F5C">
        <w:t>onfiguration</w:t>
      </w:r>
      <w:bookmarkEnd w:id="29"/>
    </w:p>
    <w:p w:rsidR="00D0002C" w:rsidRPr="00D0002C" w:rsidRDefault="00D0002C" w:rsidP="00D0002C"/>
    <w:p w:rsidR="00933B4C" w:rsidRDefault="00933B4C" w:rsidP="00CF5F5C">
      <w:r w:rsidRPr="00CF5F5C">
        <w:t xml:space="preserve">Describe configuration: e.g., </w:t>
      </w:r>
      <w:r w:rsidRPr="00051527">
        <w:rPr>
          <w:i/>
        </w:rPr>
        <w:t>N</w:t>
      </w:r>
      <w:r w:rsidRPr="00CF5F5C">
        <w:t xml:space="preserve"> cells in parallel then </w:t>
      </w:r>
      <w:r w:rsidRPr="00051527">
        <w:rPr>
          <w:i/>
        </w:rPr>
        <w:t>M</w:t>
      </w:r>
      <w:r w:rsidRPr="00CF5F5C">
        <w:t xml:space="preserve"> packs in series, or </w:t>
      </w:r>
      <w:r w:rsidRPr="00051527">
        <w:rPr>
          <w:i/>
        </w:rPr>
        <w:t>N</w:t>
      </w:r>
      <w:r w:rsidRPr="00CF5F5C">
        <w:t xml:space="preserve"> cells in se</w:t>
      </w:r>
      <w:r w:rsidR="00C42773">
        <w:t xml:space="preserve">ries then </w:t>
      </w:r>
      <w:r w:rsidR="00C42773" w:rsidRPr="00051527">
        <w:rPr>
          <w:i/>
        </w:rPr>
        <w:t>M</w:t>
      </w:r>
      <w:r w:rsidR="00C42773">
        <w:t xml:space="preserve"> strings in series.</w:t>
      </w:r>
    </w:p>
    <w:p w:rsidR="00A01B82" w:rsidRDefault="00A01B82" w:rsidP="00CF5F5C"/>
    <w:p w:rsidR="00B060B8" w:rsidRPr="00CF5F5C" w:rsidRDefault="000D45A0" w:rsidP="00CF5F5C">
      <w:r>
        <w:t xml:space="preserve">            30 cells in parallel and 13 in series, 13S30P</w:t>
      </w:r>
    </w:p>
    <w:p w:rsidR="00863F18" w:rsidRPr="00863F18" w:rsidRDefault="00863F18" w:rsidP="00863F18"/>
    <w:p w:rsidR="0062122E" w:rsidRPr="00863F18" w:rsidRDefault="00B0690B" w:rsidP="00CF5F5C">
      <w:pPr>
        <w:rPr>
          <w:i/>
          <w:color w:val="FF0000"/>
        </w:rPr>
      </w:pPr>
      <w:r>
        <w:rPr>
          <w:i/>
          <w:color w:val="FF0000"/>
        </w:rPr>
        <w:t xml:space="preserve">Note: </w:t>
      </w:r>
      <w:r w:rsidR="00863F18">
        <w:rPr>
          <w:i/>
          <w:color w:val="FF0000"/>
        </w:rPr>
        <w:t xml:space="preserve">Teams those who are manufacturing their own accumulator need to provide safety certificate and other documents related to the same. </w:t>
      </w:r>
    </w:p>
    <w:p w:rsidR="006A04F7" w:rsidRPr="00CF5F5C" w:rsidRDefault="006A04F7" w:rsidP="00D20C79">
      <w:pPr>
        <w:pStyle w:val="Heading2"/>
      </w:pPr>
      <w:bookmarkStart w:id="30" w:name="_Toc434498401"/>
      <w:r w:rsidRPr="00CF5F5C">
        <w:t>Accumulator Management System (AMS)</w:t>
      </w:r>
      <w:bookmarkEnd w:id="30"/>
    </w:p>
    <w:p w:rsidR="006A04F7" w:rsidRPr="00CF5F5C" w:rsidRDefault="006A04F7" w:rsidP="00CF5F5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592"/>
        <w:gridCol w:w="2430"/>
      </w:tblGrid>
      <w:tr w:rsidR="00396302" w:rsidRPr="00CF5F5C" w:rsidTr="00CB237A">
        <w:trPr>
          <w:jc w:val="center"/>
        </w:trPr>
        <w:tc>
          <w:tcPr>
            <w:tcW w:w="2592" w:type="dxa"/>
            <w:shd w:val="clear" w:color="auto" w:fill="auto"/>
            <w:vAlign w:val="center"/>
          </w:tcPr>
          <w:p w:rsidR="00396302" w:rsidRPr="00CF5F5C" w:rsidRDefault="00396302" w:rsidP="00CF5F5C">
            <w:r w:rsidRPr="00CF5F5C">
              <w:t>A</w:t>
            </w:r>
            <w:r w:rsidR="00CB237A">
              <w:t>MS Manufacturer</w:t>
            </w:r>
          </w:p>
        </w:tc>
        <w:tc>
          <w:tcPr>
            <w:tcW w:w="2430" w:type="dxa"/>
            <w:shd w:val="clear" w:color="auto" w:fill="auto"/>
            <w:vAlign w:val="center"/>
          </w:tcPr>
          <w:p w:rsidR="00396302" w:rsidRPr="00CF5F5C" w:rsidRDefault="000D45A0" w:rsidP="005D4179">
            <w:pPr>
              <w:jc w:val="center"/>
            </w:pPr>
            <w:r>
              <w:t>Tech Imperial</w:t>
            </w:r>
          </w:p>
        </w:tc>
      </w:tr>
      <w:tr w:rsidR="00CB237A" w:rsidRPr="00CF5F5C" w:rsidTr="00CB237A">
        <w:trPr>
          <w:jc w:val="center"/>
        </w:trPr>
        <w:tc>
          <w:tcPr>
            <w:tcW w:w="2592" w:type="dxa"/>
            <w:shd w:val="clear" w:color="auto" w:fill="auto"/>
            <w:vAlign w:val="center"/>
          </w:tcPr>
          <w:p w:rsidR="00CB237A" w:rsidRPr="00CF5F5C" w:rsidRDefault="00CB237A" w:rsidP="00CF5F5C">
            <w:r>
              <w:t>Model Number</w:t>
            </w:r>
          </w:p>
        </w:tc>
        <w:tc>
          <w:tcPr>
            <w:tcW w:w="2430" w:type="dxa"/>
            <w:shd w:val="clear" w:color="auto" w:fill="auto"/>
            <w:vAlign w:val="center"/>
          </w:tcPr>
          <w:p w:rsidR="00CB237A" w:rsidRPr="00CF5F5C" w:rsidRDefault="000D45A0" w:rsidP="005D4179">
            <w:pPr>
              <w:jc w:val="center"/>
            </w:pPr>
            <w:r>
              <w:t>BEST_13S</w:t>
            </w:r>
            <w:r w:rsidR="00A01B82">
              <w:t>100</w:t>
            </w:r>
            <w:r>
              <w:t>A</w:t>
            </w:r>
          </w:p>
        </w:tc>
      </w:tr>
      <w:tr w:rsidR="00396302" w:rsidRPr="00CF5F5C" w:rsidTr="00CB237A">
        <w:trPr>
          <w:jc w:val="center"/>
        </w:trPr>
        <w:tc>
          <w:tcPr>
            <w:tcW w:w="2592" w:type="dxa"/>
            <w:shd w:val="clear" w:color="auto" w:fill="auto"/>
            <w:vAlign w:val="center"/>
          </w:tcPr>
          <w:p w:rsidR="00396302" w:rsidRPr="00CF5F5C" w:rsidRDefault="00396302" w:rsidP="00CF5F5C">
            <w:r w:rsidRPr="00CF5F5C">
              <w:t>Number of AMSs</w:t>
            </w:r>
          </w:p>
        </w:tc>
        <w:tc>
          <w:tcPr>
            <w:tcW w:w="2430" w:type="dxa"/>
            <w:shd w:val="clear" w:color="auto" w:fill="auto"/>
            <w:vAlign w:val="center"/>
          </w:tcPr>
          <w:p w:rsidR="00396302" w:rsidRPr="00CF5F5C" w:rsidRDefault="000D45A0" w:rsidP="005D4179">
            <w:pPr>
              <w:jc w:val="center"/>
            </w:pPr>
            <w:r>
              <w:t>1</w:t>
            </w:r>
          </w:p>
        </w:tc>
      </w:tr>
      <w:tr w:rsidR="00396302" w:rsidRPr="00CF5F5C" w:rsidTr="00CB237A">
        <w:trPr>
          <w:jc w:val="center"/>
        </w:trPr>
        <w:tc>
          <w:tcPr>
            <w:tcW w:w="2592" w:type="dxa"/>
            <w:shd w:val="clear" w:color="auto" w:fill="auto"/>
            <w:vAlign w:val="center"/>
          </w:tcPr>
          <w:p w:rsidR="00396302" w:rsidRPr="00CF5F5C" w:rsidRDefault="00D0002C" w:rsidP="00CF5F5C">
            <w:r>
              <w:t>Upper Cell Voltage T</w:t>
            </w:r>
            <w:r w:rsidR="00396302" w:rsidRPr="00CF5F5C">
              <w:t>rip</w:t>
            </w:r>
          </w:p>
        </w:tc>
        <w:tc>
          <w:tcPr>
            <w:tcW w:w="2430" w:type="dxa"/>
            <w:shd w:val="clear" w:color="auto" w:fill="auto"/>
            <w:vAlign w:val="center"/>
          </w:tcPr>
          <w:p w:rsidR="00396302" w:rsidRPr="00CF5F5C" w:rsidRDefault="000D45A0" w:rsidP="005D4179">
            <w:pPr>
              <w:jc w:val="center"/>
            </w:pPr>
            <w:r>
              <w:t>4.25</w:t>
            </w:r>
            <w:r w:rsidR="00396302" w:rsidRPr="00CF5F5C">
              <w:t>V</w:t>
            </w:r>
          </w:p>
        </w:tc>
      </w:tr>
      <w:tr w:rsidR="00396302" w:rsidRPr="00CF5F5C" w:rsidTr="00CB237A">
        <w:trPr>
          <w:jc w:val="center"/>
        </w:trPr>
        <w:tc>
          <w:tcPr>
            <w:tcW w:w="2592" w:type="dxa"/>
            <w:shd w:val="clear" w:color="auto" w:fill="auto"/>
            <w:vAlign w:val="center"/>
          </w:tcPr>
          <w:p w:rsidR="00396302" w:rsidRPr="00CF5F5C" w:rsidRDefault="00D0002C" w:rsidP="00CF5F5C">
            <w:r>
              <w:t>Lower Cell Voltage T</w:t>
            </w:r>
            <w:r w:rsidR="00396302" w:rsidRPr="00CF5F5C">
              <w:t>rip</w:t>
            </w:r>
          </w:p>
        </w:tc>
        <w:tc>
          <w:tcPr>
            <w:tcW w:w="2430" w:type="dxa"/>
            <w:shd w:val="clear" w:color="auto" w:fill="auto"/>
            <w:vAlign w:val="center"/>
          </w:tcPr>
          <w:p w:rsidR="00396302" w:rsidRPr="00CF5F5C" w:rsidRDefault="000D45A0" w:rsidP="005D4179">
            <w:pPr>
              <w:jc w:val="center"/>
            </w:pPr>
            <w:r>
              <w:t>2</w:t>
            </w:r>
            <w:r w:rsidR="00A01B82">
              <w:t>.5</w:t>
            </w:r>
            <w:r w:rsidR="00396302" w:rsidRPr="00CF5F5C">
              <w:t>V</w:t>
            </w:r>
          </w:p>
        </w:tc>
      </w:tr>
      <w:tr w:rsidR="00396302" w:rsidRPr="00CF5F5C" w:rsidTr="00CB237A">
        <w:trPr>
          <w:jc w:val="center"/>
        </w:trPr>
        <w:tc>
          <w:tcPr>
            <w:tcW w:w="2592" w:type="dxa"/>
            <w:shd w:val="clear" w:color="auto" w:fill="auto"/>
            <w:vAlign w:val="center"/>
          </w:tcPr>
          <w:p w:rsidR="00396302" w:rsidRPr="00CF5F5C" w:rsidRDefault="00D0002C" w:rsidP="00CF5F5C">
            <w:r>
              <w:t>Temperature T</w:t>
            </w:r>
            <w:r w:rsidR="00396302" w:rsidRPr="00CF5F5C">
              <w:t>rip</w:t>
            </w:r>
          </w:p>
        </w:tc>
        <w:tc>
          <w:tcPr>
            <w:tcW w:w="2430" w:type="dxa"/>
            <w:shd w:val="clear" w:color="auto" w:fill="auto"/>
            <w:vAlign w:val="center"/>
          </w:tcPr>
          <w:p w:rsidR="00396302" w:rsidRPr="00CF5F5C" w:rsidRDefault="000D45A0" w:rsidP="005D4179">
            <w:pPr>
              <w:keepNext/>
              <w:jc w:val="center"/>
            </w:pPr>
            <w:r>
              <w:t>85</w:t>
            </w:r>
            <w:r w:rsidR="00396302" w:rsidRPr="00CF5F5C">
              <w:t>°C</w:t>
            </w:r>
          </w:p>
        </w:tc>
      </w:tr>
    </w:tbl>
    <w:p w:rsidR="00396302" w:rsidRPr="00CF5F5C" w:rsidRDefault="00D04402" w:rsidP="00D04402">
      <w:pPr>
        <w:pStyle w:val="Caption"/>
      </w:pPr>
      <w:bookmarkStart w:id="31" w:name="_Toc434498418"/>
      <w:r>
        <w:t xml:space="preserve">Table </w:t>
      </w:r>
      <w:r>
        <w:fldChar w:fldCharType="begin"/>
      </w:r>
      <w:r>
        <w:instrText xml:space="preserve"> SEQ Table \* ARABIC </w:instrText>
      </w:r>
      <w:r>
        <w:fldChar w:fldCharType="separate"/>
      </w:r>
      <w:r w:rsidR="00634B48">
        <w:t>8</w:t>
      </w:r>
      <w:r>
        <w:fldChar w:fldCharType="end"/>
      </w:r>
      <w:r>
        <w:t xml:space="preserve"> - AMS Data</w:t>
      </w:r>
      <w:bookmarkEnd w:id="31"/>
    </w:p>
    <w:p w:rsidR="00CB237A" w:rsidRDefault="006A04F7" w:rsidP="00CF5F5C">
      <w:pPr>
        <w:pStyle w:val="Heading2"/>
      </w:pPr>
      <w:bookmarkStart w:id="32" w:name="_Toc434498402"/>
      <w:r w:rsidRPr="00CF5F5C">
        <w:t>Charging</w:t>
      </w:r>
      <w:bookmarkEnd w:id="32"/>
    </w:p>
    <w:p w:rsidR="00CB237A" w:rsidRPr="00CF5F5C" w:rsidRDefault="00CB237A" w:rsidP="00CF5F5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3505"/>
        <w:gridCol w:w="3245"/>
      </w:tblGrid>
      <w:tr w:rsidR="006A04F7" w:rsidRPr="00CF5F5C" w:rsidTr="00B0690B">
        <w:trPr>
          <w:jc w:val="center"/>
        </w:trPr>
        <w:tc>
          <w:tcPr>
            <w:tcW w:w="3505" w:type="dxa"/>
            <w:shd w:val="clear" w:color="auto" w:fill="auto"/>
            <w:vAlign w:val="center"/>
          </w:tcPr>
          <w:p w:rsidR="006A04F7" w:rsidRPr="00CF5F5C" w:rsidRDefault="00CB237A" w:rsidP="00CF5F5C">
            <w:r>
              <w:t>Charger Manufacturer</w:t>
            </w:r>
          </w:p>
        </w:tc>
        <w:tc>
          <w:tcPr>
            <w:tcW w:w="3245" w:type="dxa"/>
            <w:shd w:val="clear" w:color="auto" w:fill="auto"/>
            <w:vAlign w:val="center"/>
          </w:tcPr>
          <w:p w:rsidR="006A04F7" w:rsidRPr="00CF5F5C" w:rsidRDefault="00B060B8" w:rsidP="005D4179">
            <w:pPr>
              <w:jc w:val="center"/>
            </w:pPr>
            <w:proofErr w:type="spellStart"/>
            <w:r>
              <w:t>Nanya</w:t>
            </w:r>
            <w:proofErr w:type="spellEnd"/>
          </w:p>
        </w:tc>
      </w:tr>
      <w:tr w:rsidR="00CB237A" w:rsidRPr="00CF5F5C" w:rsidTr="00B0690B">
        <w:trPr>
          <w:jc w:val="center"/>
        </w:trPr>
        <w:tc>
          <w:tcPr>
            <w:tcW w:w="3505" w:type="dxa"/>
            <w:shd w:val="clear" w:color="auto" w:fill="auto"/>
            <w:vAlign w:val="center"/>
          </w:tcPr>
          <w:p w:rsidR="00CB237A" w:rsidRPr="00CF5F5C" w:rsidRDefault="00CB237A" w:rsidP="00CF5F5C">
            <w:r>
              <w:t>Model Number</w:t>
            </w:r>
          </w:p>
        </w:tc>
        <w:tc>
          <w:tcPr>
            <w:tcW w:w="3245" w:type="dxa"/>
            <w:shd w:val="clear" w:color="auto" w:fill="auto"/>
            <w:vAlign w:val="center"/>
          </w:tcPr>
          <w:p w:rsidR="00CB237A" w:rsidRPr="00CF5F5C" w:rsidRDefault="00CB237A" w:rsidP="005D4179">
            <w:pPr>
              <w:jc w:val="center"/>
            </w:pPr>
          </w:p>
        </w:tc>
      </w:tr>
      <w:tr w:rsidR="006A04F7" w:rsidRPr="00CF5F5C" w:rsidTr="00B0690B">
        <w:trPr>
          <w:jc w:val="center"/>
        </w:trPr>
        <w:tc>
          <w:tcPr>
            <w:tcW w:w="3505" w:type="dxa"/>
            <w:shd w:val="clear" w:color="auto" w:fill="auto"/>
            <w:vAlign w:val="center"/>
          </w:tcPr>
          <w:p w:rsidR="006A04F7" w:rsidRPr="00CF5F5C" w:rsidRDefault="00D0002C" w:rsidP="00CF5F5C">
            <w:r>
              <w:t>Maximum Charging P</w:t>
            </w:r>
            <w:r w:rsidR="006A04F7" w:rsidRPr="00CF5F5C">
              <w:t>ower:</w:t>
            </w:r>
          </w:p>
        </w:tc>
        <w:tc>
          <w:tcPr>
            <w:tcW w:w="3245" w:type="dxa"/>
            <w:shd w:val="clear" w:color="auto" w:fill="auto"/>
            <w:vAlign w:val="center"/>
          </w:tcPr>
          <w:p w:rsidR="006A04F7" w:rsidRPr="00CF5F5C" w:rsidRDefault="00B060B8" w:rsidP="005D4179">
            <w:pPr>
              <w:jc w:val="center"/>
            </w:pPr>
            <w:r>
              <w:t>1.0075</w:t>
            </w:r>
            <w:r w:rsidR="006A04F7" w:rsidRPr="00CF5F5C">
              <w:t>kW</w:t>
            </w:r>
          </w:p>
        </w:tc>
      </w:tr>
      <w:tr w:rsidR="00CC1991" w:rsidRPr="00CF5F5C" w:rsidTr="00B0690B">
        <w:trPr>
          <w:jc w:val="center"/>
        </w:trPr>
        <w:tc>
          <w:tcPr>
            <w:tcW w:w="3505" w:type="dxa"/>
            <w:shd w:val="clear" w:color="auto" w:fill="auto"/>
            <w:vAlign w:val="center"/>
          </w:tcPr>
          <w:p w:rsidR="00CC1991" w:rsidRDefault="00B0690B" w:rsidP="00CF5F5C">
            <w:r>
              <w:t>GLV/TS isolation location:</w:t>
            </w:r>
          </w:p>
          <w:p w:rsidR="00B0690B" w:rsidRPr="00CF5F5C" w:rsidRDefault="002F1E85" w:rsidP="00CF5F5C">
            <w:r>
              <w:t>(i.e. cell boards,</w:t>
            </w:r>
            <w:r w:rsidR="00B0690B">
              <w:t xml:space="preserve"> main unit, etc.)</w:t>
            </w:r>
          </w:p>
        </w:tc>
        <w:tc>
          <w:tcPr>
            <w:tcW w:w="3245" w:type="dxa"/>
            <w:shd w:val="clear" w:color="auto" w:fill="auto"/>
            <w:vAlign w:val="center"/>
          </w:tcPr>
          <w:p w:rsidR="00CC1991" w:rsidRPr="00CF5F5C" w:rsidRDefault="00B060B8" w:rsidP="005D4179">
            <w:pPr>
              <w:jc w:val="center"/>
            </w:pPr>
            <w:r>
              <w:t>fuse</w:t>
            </w:r>
          </w:p>
        </w:tc>
      </w:tr>
      <w:tr w:rsidR="006A04F7" w:rsidRPr="00CF5F5C" w:rsidTr="00B0690B">
        <w:trPr>
          <w:jc w:val="center"/>
        </w:trPr>
        <w:tc>
          <w:tcPr>
            <w:tcW w:w="3505" w:type="dxa"/>
            <w:shd w:val="clear" w:color="auto" w:fill="auto"/>
            <w:vAlign w:val="center"/>
          </w:tcPr>
          <w:p w:rsidR="006A04F7" w:rsidRPr="00CF5F5C" w:rsidRDefault="006A04F7" w:rsidP="00CF5F5C">
            <w:r w:rsidRPr="00CF5F5C">
              <w:t>Certification</w:t>
            </w:r>
            <w:r w:rsidR="002F1E85">
              <w:t>?</w:t>
            </w:r>
          </w:p>
        </w:tc>
        <w:tc>
          <w:tcPr>
            <w:tcW w:w="3245" w:type="dxa"/>
            <w:shd w:val="clear" w:color="auto" w:fill="auto"/>
            <w:vAlign w:val="center"/>
          </w:tcPr>
          <w:p w:rsidR="006A04F7" w:rsidRPr="00CF5F5C" w:rsidRDefault="00A26248" w:rsidP="005D4179">
            <w:pPr>
              <w:jc w:val="center"/>
            </w:pPr>
            <w:sdt>
              <w:sdtPr>
                <w:id w:val="-1602258823"/>
                <w14:checkbox>
                  <w14:checked w14:val="0"/>
                  <w14:checkedState w14:val="2612" w14:font="MS Gothic"/>
                  <w14:uncheckedState w14:val="2610" w14:font="MS Gothic"/>
                </w14:checkbox>
              </w:sdtPr>
              <w:sdtContent>
                <w:r w:rsidR="00577FCF">
                  <w:rPr>
                    <w:rFonts w:ascii="MS Gothic" w:eastAsia="MS Gothic" w:hAnsi="MS Gothic" w:hint="eastAsia"/>
                  </w:rPr>
                  <w:t>☐</w:t>
                </w:r>
              </w:sdtContent>
            </w:sdt>
            <w:r w:rsidR="00817A78">
              <w:t xml:space="preserve">Yes </w:t>
            </w:r>
            <w:sdt>
              <w:sdtPr>
                <w:id w:val="545107648"/>
                <w14:checkbox>
                  <w14:checked w14:val="0"/>
                  <w14:checkedState w14:val="2612" w14:font="MS Gothic"/>
                  <w14:uncheckedState w14:val="2610" w14:font="MS Gothic"/>
                </w14:checkbox>
              </w:sdtPr>
              <w:sdtContent>
                <w:r w:rsidR="00817A78">
                  <w:rPr>
                    <w:rFonts w:ascii="MS Gothic" w:eastAsia="MS Gothic" w:hAnsi="MS Gothic" w:hint="eastAsia"/>
                  </w:rPr>
                  <w:t>☐</w:t>
                </w:r>
              </w:sdtContent>
            </w:sdt>
            <w:r w:rsidR="00817A78">
              <w:t>No</w:t>
            </w:r>
          </w:p>
        </w:tc>
      </w:tr>
      <w:tr w:rsidR="006A04F7" w:rsidRPr="00CF5F5C" w:rsidTr="00B0690B">
        <w:trPr>
          <w:jc w:val="center"/>
        </w:trPr>
        <w:tc>
          <w:tcPr>
            <w:tcW w:w="3505" w:type="dxa"/>
            <w:shd w:val="clear" w:color="auto" w:fill="auto"/>
            <w:vAlign w:val="center"/>
          </w:tcPr>
          <w:p w:rsidR="006A04F7" w:rsidRPr="00CF5F5C" w:rsidRDefault="006A04F7" w:rsidP="00D0002C">
            <w:r w:rsidRPr="00CF5F5C">
              <w:t xml:space="preserve">Maximum </w:t>
            </w:r>
            <w:r w:rsidR="00D0002C">
              <w:t>Charging V</w:t>
            </w:r>
            <w:r w:rsidRPr="00CF5F5C">
              <w:t>oltage:</w:t>
            </w:r>
          </w:p>
        </w:tc>
        <w:tc>
          <w:tcPr>
            <w:tcW w:w="3245" w:type="dxa"/>
            <w:shd w:val="clear" w:color="auto" w:fill="auto"/>
            <w:vAlign w:val="center"/>
          </w:tcPr>
          <w:p w:rsidR="006A04F7" w:rsidRPr="00CF5F5C" w:rsidRDefault="00B060B8" w:rsidP="005D4179">
            <w:pPr>
              <w:jc w:val="center"/>
            </w:pPr>
            <w:r>
              <w:t>65</w:t>
            </w:r>
            <w:r w:rsidR="006A04F7" w:rsidRPr="00CF5F5C">
              <w:t>V</w:t>
            </w:r>
          </w:p>
        </w:tc>
      </w:tr>
      <w:tr w:rsidR="006A04F7" w:rsidRPr="00CF5F5C" w:rsidTr="00B0690B">
        <w:trPr>
          <w:jc w:val="center"/>
        </w:trPr>
        <w:tc>
          <w:tcPr>
            <w:tcW w:w="3505" w:type="dxa"/>
            <w:shd w:val="clear" w:color="auto" w:fill="auto"/>
            <w:vAlign w:val="center"/>
          </w:tcPr>
          <w:p w:rsidR="006A04F7" w:rsidRPr="00CF5F5C" w:rsidRDefault="006A04F7" w:rsidP="00CF5F5C">
            <w:r w:rsidRPr="00CF5F5C">
              <w:t>M</w:t>
            </w:r>
            <w:r w:rsidR="00D0002C">
              <w:t>aximum Charging C</w:t>
            </w:r>
            <w:r w:rsidRPr="00CF5F5C">
              <w:t>urrent:</w:t>
            </w:r>
          </w:p>
        </w:tc>
        <w:tc>
          <w:tcPr>
            <w:tcW w:w="3245" w:type="dxa"/>
            <w:shd w:val="clear" w:color="auto" w:fill="auto"/>
            <w:vAlign w:val="center"/>
          </w:tcPr>
          <w:p w:rsidR="006A04F7" w:rsidRPr="00CF5F5C" w:rsidRDefault="00B060B8" w:rsidP="005D4179">
            <w:pPr>
              <w:jc w:val="center"/>
            </w:pPr>
            <w:r>
              <w:t>15.5</w:t>
            </w:r>
            <w:r w:rsidR="006A04F7" w:rsidRPr="00CF5F5C">
              <w:t>A</w:t>
            </w:r>
          </w:p>
        </w:tc>
      </w:tr>
      <w:tr w:rsidR="006A04F7" w:rsidRPr="00CF5F5C" w:rsidTr="00B0690B">
        <w:trPr>
          <w:jc w:val="center"/>
        </w:trPr>
        <w:tc>
          <w:tcPr>
            <w:tcW w:w="3505" w:type="dxa"/>
            <w:shd w:val="clear" w:color="auto" w:fill="auto"/>
            <w:vAlign w:val="center"/>
          </w:tcPr>
          <w:p w:rsidR="006A04F7" w:rsidRPr="00CF5F5C" w:rsidRDefault="00D0002C" w:rsidP="00CF5F5C">
            <w:r>
              <w:t>Input V</w:t>
            </w:r>
            <w:r w:rsidR="006A04F7" w:rsidRPr="00CF5F5C">
              <w:t>oltage:</w:t>
            </w:r>
          </w:p>
        </w:tc>
        <w:tc>
          <w:tcPr>
            <w:tcW w:w="3245" w:type="dxa"/>
            <w:shd w:val="clear" w:color="auto" w:fill="auto"/>
            <w:vAlign w:val="center"/>
          </w:tcPr>
          <w:p w:rsidR="006A04F7" w:rsidRPr="00CF5F5C" w:rsidRDefault="00B060B8" w:rsidP="005D4179">
            <w:pPr>
              <w:jc w:val="center"/>
            </w:pPr>
            <w:r>
              <w:t>185-265VAC</w:t>
            </w:r>
          </w:p>
        </w:tc>
      </w:tr>
      <w:tr w:rsidR="006A04F7" w:rsidRPr="00CF5F5C" w:rsidTr="00B0690B">
        <w:trPr>
          <w:jc w:val="center"/>
        </w:trPr>
        <w:tc>
          <w:tcPr>
            <w:tcW w:w="3505" w:type="dxa"/>
            <w:shd w:val="clear" w:color="auto" w:fill="auto"/>
            <w:vAlign w:val="center"/>
          </w:tcPr>
          <w:p w:rsidR="006A04F7" w:rsidRPr="00CF5F5C" w:rsidRDefault="00D0002C" w:rsidP="00CF5F5C">
            <w:r>
              <w:t>Input C</w:t>
            </w:r>
            <w:r w:rsidR="006A04F7" w:rsidRPr="00CF5F5C">
              <w:t>urrent:</w:t>
            </w:r>
          </w:p>
        </w:tc>
        <w:tc>
          <w:tcPr>
            <w:tcW w:w="3245" w:type="dxa"/>
            <w:shd w:val="clear" w:color="auto" w:fill="auto"/>
            <w:vAlign w:val="center"/>
          </w:tcPr>
          <w:p w:rsidR="006A04F7" w:rsidRPr="00CF5F5C" w:rsidRDefault="00A01B82" w:rsidP="005D4179">
            <w:pPr>
              <w:keepNext/>
              <w:jc w:val="center"/>
            </w:pPr>
            <w:r>
              <w:t xml:space="preserve">6 </w:t>
            </w:r>
            <w:r w:rsidR="006A04F7" w:rsidRPr="00CF5F5C">
              <w:t>A</w:t>
            </w:r>
          </w:p>
        </w:tc>
      </w:tr>
    </w:tbl>
    <w:p w:rsidR="00D04402" w:rsidRDefault="00D04402">
      <w:pPr>
        <w:pStyle w:val="Caption"/>
      </w:pPr>
      <w:bookmarkStart w:id="33" w:name="_Toc434498419"/>
      <w:r>
        <w:t xml:space="preserve">Table </w:t>
      </w:r>
      <w:r>
        <w:fldChar w:fldCharType="begin"/>
      </w:r>
      <w:r>
        <w:instrText xml:space="preserve"> SEQ Table \* ARABIC </w:instrText>
      </w:r>
      <w:r>
        <w:fldChar w:fldCharType="separate"/>
      </w:r>
      <w:r w:rsidR="00634B48">
        <w:t>9</w:t>
      </w:r>
      <w:r>
        <w:fldChar w:fldCharType="end"/>
      </w:r>
      <w:r>
        <w:t xml:space="preserve"> - Accumulator Charging Data</w:t>
      </w:r>
      <w:bookmarkEnd w:id="33"/>
    </w:p>
    <w:p w:rsidR="00863F18" w:rsidRDefault="00863F18">
      <w:pPr>
        <w:pStyle w:val="Caption"/>
      </w:pPr>
    </w:p>
    <w:p w:rsidR="00863F18" w:rsidRDefault="00863F18">
      <w:pPr>
        <w:pStyle w:val="Caption"/>
      </w:pPr>
    </w:p>
    <w:p w:rsidR="00863F18" w:rsidRDefault="00863F18">
      <w:pPr>
        <w:pStyle w:val="Caption"/>
      </w:pPr>
    </w:p>
    <w:p w:rsidR="006A04F7" w:rsidRDefault="006A04F7" w:rsidP="00D20C79">
      <w:pPr>
        <w:pStyle w:val="Heading2"/>
      </w:pPr>
      <w:bookmarkStart w:id="34" w:name="_Toc434498403"/>
      <w:r w:rsidRPr="00CF5F5C">
        <w:lastRenderedPageBreak/>
        <w:t>Accumulator Container/Housing</w:t>
      </w:r>
      <w:bookmarkEnd w:id="34"/>
    </w:p>
    <w:p w:rsidR="00D0002C" w:rsidRPr="00D0002C" w:rsidRDefault="00D0002C" w:rsidP="00D0002C"/>
    <w:p w:rsidR="006A04F7" w:rsidRDefault="006A04F7" w:rsidP="00CF5F5C">
      <w:r w:rsidRPr="00CF5F5C">
        <w:t>Describe the design of the accumulator container. Include the housing material specifications and construction methods</w:t>
      </w:r>
      <w:r w:rsidR="00D20C79">
        <w:t>.</w:t>
      </w:r>
    </w:p>
    <w:p w:rsidR="003F6C16" w:rsidRDefault="003F6C16" w:rsidP="00CF5F5C"/>
    <w:p w:rsidR="003F6C16" w:rsidRDefault="00A9470E" w:rsidP="00CF5F5C">
      <w:r>
        <w:t>The cells of the accumulator are stack in 13S30</w:t>
      </w:r>
      <w:r w:rsidR="00A01B82">
        <w:t>P (13</w:t>
      </w:r>
      <w:r>
        <w:t xml:space="preserve"> in se</w:t>
      </w:r>
      <w:r w:rsidR="0033414C">
        <w:t>ries and 30 in parallel).</w:t>
      </w:r>
      <w:r w:rsidR="000B3636">
        <w:t xml:space="preserve"> The battery pack container is made up of the Mild Steel and has the IP 67 Rating.</w:t>
      </w:r>
      <w:r w:rsidR="00391E7A">
        <w:t xml:space="preserve"> </w:t>
      </w:r>
      <w:r w:rsidR="00244325">
        <w:t>For the insulation, manufacturer has used a PFA block.</w:t>
      </w:r>
    </w:p>
    <w:p w:rsidR="004C30D5" w:rsidRDefault="004C30D5" w:rsidP="00CF5F5C"/>
    <w:p w:rsidR="00560C5D" w:rsidRDefault="00560C5D" w:rsidP="00CF5F5C"/>
    <w:p w:rsidR="004C30D5" w:rsidRDefault="000B3636" w:rsidP="000B3636">
      <w:pPr>
        <w:jc w:val="center"/>
      </w:pPr>
      <w:r w:rsidRPr="004C30D5">
        <w:rPr>
          <w:noProof/>
          <w:lang w:val="en-IN" w:eastAsia="en-IN"/>
        </w:rPr>
        <w:drawing>
          <wp:inline distT="0" distB="0" distL="0" distR="0" wp14:anchorId="0560E77A" wp14:editId="719CD808">
            <wp:extent cx="3832860" cy="2042160"/>
            <wp:effectExtent l="0" t="0" r="0" b="0"/>
            <wp:docPr id="19" name="Picture 19" descr="C:\Users\kushal shah\AppData\Local\Packages\Microsoft.Office.Desktop_8wekyb3d8bbwe\AC\INetCache\Content.Word\IMG-20191018-WA0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shal shah\AppData\Local\Packages\Microsoft.Office.Desktop_8wekyb3d8bbwe\AC\INetCache\Content.Word\IMG-20191018-WA0046.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12843" t="12333" r="10245" b="36813"/>
                    <a:stretch/>
                  </pic:blipFill>
                  <pic:spPr bwMode="auto">
                    <a:xfrm>
                      <a:off x="0" y="0"/>
                      <a:ext cx="3832860" cy="2042160"/>
                    </a:xfrm>
                    <a:prstGeom prst="rect">
                      <a:avLst/>
                    </a:prstGeom>
                    <a:noFill/>
                    <a:ln>
                      <a:noFill/>
                    </a:ln>
                    <a:extLst>
                      <a:ext uri="{53640926-AAD7-44D8-BBD7-CCE9431645EC}">
                        <a14:shadowObscured xmlns:a14="http://schemas.microsoft.com/office/drawing/2010/main"/>
                      </a:ext>
                    </a:extLst>
                  </pic:spPr>
                </pic:pic>
              </a:graphicData>
            </a:graphic>
          </wp:inline>
        </w:drawing>
      </w:r>
    </w:p>
    <w:p w:rsidR="004C30D5" w:rsidRDefault="004C30D5" w:rsidP="00CF5F5C"/>
    <w:p w:rsidR="000B3636" w:rsidRDefault="000B3636" w:rsidP="000B3636">
      <w:pPr>
        <w:jc w:val="center"/>
      </w:pPr>
      <w:r>
        <w:rPr>
          <w:noProof/>
          <w:lang w:val="en-IN" w:eastAsia="en-IN"/>
        </w:rPr>
        <w:drawing>
          <wp:inline distT="0" distB="0" distL="0" distR="0" wp14:anchorId="62FA4582" wp14:editId="36497D72">
            <wp:extent cx="4046220" cy="3756660"/>
            <wp:effectExtent l="0" t="0" r="0" b="0"/>
            <wp:docPr id="20" name="Picture 20" descr="C:\Users\kushal shah\AppData\Local\Packages\Microsoft.Office.Desktop_8wekyb3d8bbwe\AC\INetCache\Content.Word\IMG-20191018-WA0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shal shah\AppData\Local\Packages\Microsoft.Office.Desktop_8wekyb3d8bbwe\AC\INetCache\Content.Word\IMG-20191018-WA0049.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12793" r="14167"/>
                    <a:stretch/>
                  </pic:blipFill>
                  <pic:spPr bwMode="auto">
                    <a:xfrm>
                      <a:off x="0" y="0"/>
                      <a:ext cx="4046220" cy="3756660"/>
                    </a:xfrm>
                    <a:prstGeom prst="rect">
                      <a:avLst/>
                    </a:prstGeom>
                    <a:noFill/>
                    <a:ln>
                      <a:noFill/>
                    </a:ln>
                    <a:extLst>
                      <a:ext uri="{53640926-AAD7-44D8-BBD7-CCE9431645EC}">
                        <a14:shadowObscured xmlns:a14="http://schemas.microsoft.com/office/drawing/2010/main"/>
                      </a:ext>
                    </a:extLst>
                  </pic:spPr>
                </pic:pic>
              </a:graphicData>
            </a:graphic>
          </wp:inline>
        </w:drawing>
      </w:r>
    </w:p>
    <w:p w:rsidR="00560C5D" w:rsidRDefault="000B3636" w:rsidP="000B3636">
      <w:pPr>
        <w:jc w:val="center"/>
      </w:pPr>
      <w:r>
        <w:rPr>
          <w:noProof/>
          <w:lang w:val="en-IN" w:eastAsia="en-IN"/>
        </w:rPr>
        <w:lastRenderedPageBreak/>
        <w:drawing>
          <wp:inline distT="0" distB="0" distL="0" distR="0" wp14:anchorId="2E5E4132" wp14:editId="70F7F4B3">
            <wp:extent cx="5242560" cy="3443978"/>
            <wp:effectExtent l="0" t="0" r="0" b="4445"/>
            <wp:docPr id="21" name="Picture 21" descr="C:\Users\kushal shah\AppData\Local\Packages\Microsoft.Office.Desktop_8wekyb3d8bbwe\AC\INetCache\Content.Word\battery pack c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ushal shah\AppData\Local\Packages\Microsoft.Office.Desktop_8wekyb3d8bbwe\AC\INetCache\Content.Word\battery pack ca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887" cy="3460616"/>
                    </a:xfrm>
                    <a:prstGeom prst="rect">
                      <a:avLst/>
                    </a:prstGeom>
                    <a:noFill/>
                    <a:ln>
                      <a:noFill/>
                    </a:ln>
                  </pic:spPr>
                </pic:pic>
              </a:graphicData>
            </a:graphic>
          </wp:inline>
        </w:drawing>
      </w:r>
    </w:p>
    <w:p w:rsidR="003F6C16" w:rsidRDefault="003F6C16" w:rsidP="00CF5F5C">
      <w:r>
        <w:rPr>
          <w:noProof/>
          <w:lang w:val="en-IN" w:eastAsia="en-IN"/>
        </w:rPr>
        <w:lastRenderedPageBreak/>
        <w:drawing>
          <wp:inline distT="0" distB="0" distL="0" distR="0" wp14:anchorId="2CE2BF8D" wp14:editId="75AD14A3">
            <wp:extent cx="5953125" cy="7705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3125" cy="7705725"/>
                    </a:xfrm>
                    <a:prstGeom prst="rect">
                      <a:avLst/>
                    </a:prstGeom>
                  </pic:spPr>
                </pic:pic>
              </a:graphicData>
            </a:graphic>
          </wp:inline>
        </w:drawing>
      </w:r>
    </w:p>
    <w:p w:rsidR="003F6C16" w:rsidRPr="00CF5F5C" w:rsidRDefault="003F6C16" w:rsidP="00CF5F5C"/>
    <w:p w:rsidR="006A04F7" w:rsidRPr="00CF5F5C" w:rsidRDefault="006A04F7" w:rsidP="00CF5F5C"/>
    <w:bookmarkEnd w:id="22"/>
    <w:p w:rsidR="00CC1991" w:rsidRPr="00CF5F5C" w:rsidRDefault="00CC1991" w:rsidP="00CF5F5C"/>
    <w:p w:rsidR="00D20C79" w:rsidRDefault="00CB237A" w:rsidP="00CF5F5C">
      <w:r>
        <w:lastRenderedPageBreak/>
        <w:t>Wh</w:t>
      </w:r>
      <w:r w:rsidR="00930C06">
        <w:t>ere will the accumulator</w:t>
      </w:r>
      <w:r>
        <w:t>s be located?</w:t>
      </w:r>
    </w:p>
    <w:p w:rsidR="000D45A0" w:rsidRDefault="000D45A0" w:rsidP="00CF5F5C"/>
    <w:p w:rsidR="000D45A0" w:rsidRDefault="000D45A0" w:rsidP="00CF5F5C">
      <w:r>
        <w:t xml:space="preserve">           Behind the driver seat after enclosed by firewall</w:t>
      </w:r>
    </w:p>
    <w:p w:rsidR="00CB237A" w:rsidRDefault="00CB237A" w:rsidP="00CF5F5C"/>
    <w:p w:rsidR="00D20C79" w:rsidRDefault="00D20C79" w:rsidP="00CF5F5C"/>
    <w:p w:rsidR="00D0591D" w:rsidRDefault="00D0591D" w:rsidP="00D20C79">
      <w:pPr>
        <w:pStyle w:val="Heading2"/>
      </w:pPr>
      <w:bookmarkStart w:id="35" w:name="_Toc434498404"/>
      <w:r w:rsidRPr="00CF5F5C">
        <w:t>Shutdown Circuit</w:t>
      </w:r>
      <w:bookmarkEnd w:id="35"/>
    </w:p>
    <w:p w:rsidR="00D0002C" w:rsidRPr="00D0002C" w:rsidRDefault="00D0002C" w:rsidP="00D0002C"/>
    <w:p w:rsidR="00CD069B" w:rsidRDefault="00CB64C0" w:rsidP="00CF5F5C">
      <w:r w:rsidRPr="00CF5F5C">
        <w:t>Include a schematic of the shutdown circuit for your vehicle including a</w:t>
      </w:r>
      <w:r w:rsidR="00CD069B">
        <w:t xml:space="preserve">ll major components in the loop.  </w:t>
      </w:r>
    </w:p>
    <w:p w:rsidR="00CD069B" w:rsidRDefault="00CD069B" w:rsidP="00CF5F5C"/>
    <w:p w:rsidR="00753253" w:rsidRPr="00CD069B" w:rsidRDefault="00CD069B" w:rsidP="00CF5F5C">
      <w:pPr>
        <w:rPr>
          <w:i/>
          <w:color w:val="FF0000"/>
        </w:rPr>
      </w:pPr>
      <w:r w:rsidRPr="00CD069B">
        <w:rPr>
          <w:b/>
          <w:i/>
          <w:color w:val="FF0000"/>
        </w:rPr>
        <w:t>Note:</w:t>
      </w:r>
      <w:r w:rsidRPr="00CD069B">
        <w:rPr>
          <w:i/>
          <w:color w:val="FF0000"/>
        </w:rPr>
        <w:t xml:space="preserve">  The design of the shutdown circuit and team members understanding of how it works is </w:t>
      </w:r>
      <w:r w:rsidRPr="00CD069B">
        <w:rPr>
          <w:i/>
          <w:color w:val="FF0000"/>
          <w:u w:val="single"/>
        </w:rPr>
        <w:t>extremely</w:t>
      </w:r>
      <w:r w:rsidRPr="00CD069B">
        <w:rPr>
          <w:i/>
          <w:color w:val="FF0000"/>
        </w:rPr>
        <w:t xml:space="preserve"> important.</w:t>
      </w:r>
      <w:r w:rsidR="009E65B3">
        <w:rPr>
          <w:i/>
          <w:color w:val="FF0000"/>
        </w:rPr>
        <w:t xml:space="preserve">  Take the time to be sure it is right.</w:t>
      </w:r>
    </w:p>
    <w:p w:rsidR="00CD069B" w:rsidRDefault="00CD069B" w:rsidP="00CF5F5C"/>
    <w:p w:rsidR="009E65B3" w:rsidRPr="00CF5F5C" w:rsidRDefault="009E65B3" w:rsidP="00CF5F5C"/>
    <w:p w:rsidR="009E65B3" w:rsidRDefault="009E65B3" w:rsidP="000B3636"/>
    <w:p w:rsidR="009E65B3" w:rsidRDefault="009E65B3" w:rsidP="00CD069B">
      <w:pPr>
        <w:jc w:val="center"/>
      </w:pPr>
    </w:p>
    <w:p w:rsidR="00D0591D" w:rsidRDefault="005E68E7" w:rsidP="00CD069B">
      <w:pPr>
        <w:jc w:val="center"/>
      </w:pPr>
      <w:bookmarkStart w:id="36" w:name="_Toc434498410"/>
      <w:r w:rsidRPr="00CF5F5C">
        <w:t xml:space="preserve">Figure </w:t>
      </w:r>
      <w:r w:rsidR="00780A6C">
        <w:rPr>
          <w:noProof/>
        </w:rPr>
        <w:fldChar w:fldCharType="begin"/>
      </w:r>
      <w:r w:rsidR="00780A6C">
        <w:rPr>
          <w:noProof/>
        </w:rPr>
        <w:instrText xml:space="preserve"> SEQ Figure \* ARABIC </w:instrText>
      </w:r>
      <w:r w:rsidR="00780A6C">
        <w:rPr>
          <w:noProof/>
        </w:rPr>
        <w:fldChar w:fldCharType="separate"/>
      </w:r>
      <w:r w:rsidR="006407F3">
        <w:rPr>
          <w:noProof/>
        </w:rPr>
        <w:t>4</w:t>
      </w:r>
      <w:r w:rsidR="00780A6C">
        <w:rPr>
          <w:noProof/>
        </w:rPr>
        <w:fldChar w:fldCharType="end"/>
      </w:r>
      <w:r w:rsidRPr="00CF5F5C">
        <w:t xml:space="preserve"> – Safety Shutdown Circuit Schematic</w:t>
      </w:r>
      <w:bookmarkEnd w:id="36"/>
    </w:p>
    <w:p w:rsidR="000B3636" w:rsidRPr="00CF5F5C" w:rsidRDefault="00974612" w:rsidP="00CD069B">
      <w:pPr>
        <w:jc w:val="center"/>
      </w:pPr>
      <w:r>
        <w:rPr>
          <w:noProof/>
          <w:lang w:val="en-IN" w:eastAsia="en-IN"/>
        </w:rPr>
        <w:drawing>
          <wp:inline distT="0" distB="0" distL="0" distR="0" wp14:anchorId="1CE7C8EC" wp14:editId="44E75CA4">
            <wp:extent cx="6126480" cy="4474210"/>
            <wp:effectExtent l="0" t="0" r="762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6480" cy="4474210"/>
                    </a:xfrm>
                    <a:prstGeom prst="rect">
                      <a:avLst/>
                    </a:prstGeom>
                  </pic:spPr>
                </pic:pic>
              </a:graphicData>
            </a:graphic>
          </wp:inline>
        </w:drawing>
      </w:r>
    </w:p>
    <w:p w:rsidR="00D0591D" w:rsidRDefault="00D0591D" w:rsidP="00D20C79">
      <w:pPr>
        <w:pStyle w:val="Heading2"/>
      </w:pPr>
      <w:bookmarkStart w:id="37" w:name="_Toc434498405"/>
      <w:r w:rsidRPr="00CF5F5C">
        <w:lastRenderedPageBreak/>
        <w:t>IMD</w:t>
      </w:r>
      <w:bookmarkEnd w:id="37"/>
    </w:p>
    <w:p w:rsidR="00D0002C" w:rsidRPr="00D0002C" w:rsidRDefault="00D0002C" w:rsidP="00D0002C"/>
    <w:p w:rsidR="00D0002C" w:rsidRDefault="00D0591D" w:rsidP="00CF5F5C">
      <w:r w:rsidRPr="00CF5F5C">
        <w:t>Describe the IMD u</w:t>
      </w:r>
      <w:r w:rsidR="009E65B3">
        <w:t>sed and c</w:t>
      </w:r>
      <w:r w:rsidR="00CD069B">
        <w:t>omplete the following table</w:t>
      </w:r>
      <w:r w:rsidR="002F1E85">
        <w:t>:</w:t>
      </w:r>
    </w:p>
    <w:p w:rsidR="00560C5D" w:rsidRDefault="00560C5D" w:rsidP="00CF5F5C"/>
    <w:p w:rsidR="00560C5D" w:rsidRDefault="00560C5D" w:rsidP="00CF5F5C">
      <w:r>
        <w:t xml:space="preserve">The IMD is used for monitoring the insulation level in the vehicle. It monitors the insulation in GLV system as well the high voltage Tractive system. On detecting </w:t>
      </w:r>
      <w:r w:rsidR="00A01B82">
        <w:t>fault,</w:t>
      </w:r>
      <w:r>
        <w:t xml:space="preserve"> it lights an IMD fault indicator LED.</w:t>
      </w:r>
    </w:p>
    <w:p w:rsidR="009E65B3" w:rsidRPr="00CF5F5C" w:rsidRDefault="009E65B3" w:rsidP="00CF5F5C"/>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230"/>
        <w:gridCol w:w="4842"/>
      </w:tblGrid>
      <w:tr w:rsidR="00C63732" w:rsidRPr="00CF5F5C" w:rsidTr="00D20C79">
        <w:tc>
          <w:tcPr>
            <w:tcW w:w="4230" w:type="dxa"/>
            <w:shd w:val="clear" w:color="auto" w:fill="auto"/>
            <w:vAlign w:val="center"/>
          </w:tcPr>
          <w:p w:rsidR="00C63732" w:rsidRPr="00CF5F5C" w:rsidRDefault="009E65B3" w:rsidP="00CF5F5C">
            <w:r>
              <w:t>Manufacturer</w:t>
            </w:r>
          </w:p>
        </w:tc>
        <w:tc>
          <w:tcPr>
            <w:tcW w:w="4842" w:type="dxa"/>
            <w:shd w:val="clear" w:color="auto" w:fill="auto"/>
            <w:vAlign w:val="center"/>
          </w:tcPr>
          <w:p w:rsidR="00C63732" w:rsidRPr="00CF5F5C" w:rsidRDefault="00450A85" w:rsidP="00560C5D">
            <w:pPr>
              <w:jc w:val="center"/>
            </w:pPr>
            <w:r>
              <w:t>BENDER</w:t>
            </w:r>
          </w:p>
        </w:tc>
      </w:tr>
      <w:tr w:rsidR="009E65B3" w:rsidRPr="00CF5F5C" w:rsidTr="00D20C79">
        <w:tc>
          <w:tcPr>
            <w:tcW w:w="4230" w:type="dxa"/>
            <w:shd w:val="clear" w:color="auto" w:fill="auto"/>
            <w:vAlign w:val="center"/>
          </w:tcPr>
          <w:p w:rsidR="009E65B3" w:rsidRPr="00CF5F5C" w:rsidRDefault="009E65B3" w:rsidP="00CF5F5C">
            <w:r>
              <w:t>Model Number</w:t>
            </w:r>
          </w:p>
        </w:tc>
        <w:tc>
          <w:tcPr>
            <w:tcW w:w="4842" w:type="dxa"/>
            <w:shd w:val="clear" w:color="auto" w:fill="auto"/>
            <w:vAlign w:val="center"/>
          </w:tcPr>
          <w:p w:rsidR="009E65B3" w:rsidRPr="00CF5F5C" w:rsidRDefault="00450A85" w:rsidP="003A3C51">
            <w:pPr>
              <w:jc w:val="center"/>
            </w:pPr>
            <w:r>
              <w:t>ISOMETER IR155-3204</w:t>
            </w:r>
          </w:p>
        </w:tc>
      </w:tr>
      <w:tr w:rsidR="00D0591D" w:rsidRPr="00CF5F5C" w:rsidTr="00D20C79">
        <w:tc>
          <w:tcPr>
            <w:tcW w:w="4230" w:type="dxa"/>
            <w:shd w:val="clear" w:color="auto" w:fill="auto"/>
            <w:vAlign w:val="center"/>
          </w:tcPr>
          <w:p w:rsidR="00D0591D" w:rsidRPr="00CF5F5C" w:rsidRDefault="00D0591D" w:rsidP="00CF5F5C">
            <w:r w:rsidRPr="00CF5F5C">
              <w:t>Set response value:</w:t>
            </w:r>
          </w:p>
        </w:tc>
        <w:tc>
          <w:tcPr>
            <w:tcW w:w="4842" w:type="dxa"/>
            <w:shd w:val="clear" w:color="auto" w:fill="auto"/>
            <w:vAlign w:val="center"/>
          </w:tcPr>
          <w:p w:rsidR="00D0591D" w:rsidRPr="00CF5F5C" w:rsidRDefault="00450A85" w:rsidP="00AC21B0">
            <w:pPr>
              <w:keepNext/>
              <w:jc w:val="center"/>
            </w:pPr>
            <w:r>
              <w:t>100</w:t>
            </w:r>
            <w:r w:rsidR="00C63732" w:rsidRPr="00CF5F5C">
              <w:t>kΩ</w:t>
            </w:r>
            <w:r w:rsidR="003A3C51">
              <w:t xml:space="preserve"> </w:t>
            </w:r>
            <w:r w:rsidR="00A01B82" w:rsidRPr="00CF5F5C">
              <w:t>(</w:t>
            </w:r>
            <w:r w:rsidR="00A01B82">
              <w:t>2083.33</w:t>
            </w:r>
            <w:r w:rsidR="00C63732" w:rsidRPr="00CF5F5C">
              <w:t xml:space="preserve"> Ω/Volt)</w:t>
            </w:r>
          </w:p>
        </w:tc>
      </w:tr>
    </w:tbl>
    <w:p w:rsidR="008D3D98" w:rsidRDefault="00AC21B0">
      <w:pPr>
        <w:pStyle w:val="Caption"/>
      </w:pPr>
      <w:bookmarkStart w:id="38" w:name="_Toc434498420"/>
      <w:r>
        <w:t xml:space="preserve">Table </w:t>
      </w:r>
      <w:r>
        <w:fldChar w:fldCharType="begin"/>
      </w:r>
      <w:r>
        <w:instrText xml:space="preserve"> SEQ Table \* ARABIC </w:instrText>
      </w:r>
      <w:r>
        <w:fldChar w:fldCharType="separate"/>
      </w:r>
      <w:r w:rsidR="00634B48">
        <w:t>10</w:t>
      </w:r>
      <w:r>
        <w:fldChar w:fldCharType="end"/>
      </w:r>
      <w:r>
        <w:t xml:space="preserve"> - IMD parameters</w:t>
      </w:r>
      <w:bookmarkEnd w:id="38"/>
    </w:p>
    <w:p w:rsidR="008D3D98" w:rsidRPr="008D3D98" w:rsidRDefault="008D3D98" w:rsidP="008D3D98"/>
    <w:p w:rsidR="008D3D98" w:rsidRDefault="008D3D98" w:rsidP="008D3D98"/>
    <w:p w:rsidR="00AC21B0" w:rsidRPr="008D3D98" w:rsidRDefault="008D3D98" w:rsidP="008D3D98">
      <w:pPr>
        <w:tabs>
          <w:tab w:val="left" w:pos="1210"/>
        </w:tabs>
      </w:pPr>
      <w:r>
        <w:tab/>
      </w:r>
      <w:r w:rsidRPr="008D3D98">
        <w:rPr>
          <w:noProof/>
          <w:lang w:val="en-IN" w:eastAsia="en-IN"/>
        </w:rPr>
        <w:drawing>
          <wp:inline distT="0" distB="0" distL="0" distR="0">
            <wp:extent cx="6126480" cy="4441698"/>
            <wp:effectExtent l="0" t="0" r="7620" b="0"/>
            <wp:docPr id="17" name="Picture 17" descr="C:\Users\Shivam Dubey\Desktop\HVC 2020\IMD 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vam Dubey\Desktop\HVC 2020\IMD pi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6480" cy="4441698"/>
                    </a:xfrm>
                    <a:prstGeom prst="rect">
                      <a:avLst/>
                    </a:prstGeom>
                    <a:noFill/>
                    <a:ln>
                      <a:noFill/>
                    </a:ln>
                  </pic:spPr>
                </pic:pic>
              </a:graphicData>
            </a:graphic>
          </wp:inline>
        </w:drawing>
      </w:r>
    </w:p>
    <w:p w:rsidR="00D0591D" w:rsidRPr="00CF5F5C" w:rsidRDefault="00D0591D" w:rsidP="00D20C79">
      <w:pPr>
        <w:pStyle w:val="Heading1"/>
      </w:pPr>
      <w:bookmarkStart w:id="39" w:name="_Toc434498406"/>
      <w:r w:rsidRPr="00CF5F5C">
        <w:lastRenderedPageBreak/>
        <w:t>GLV System</w:t>
      </w:r>
      <w:bookmarkEnd w:id="39"/>
    </w:p>
    <w:p w:rsidR="00D0591D" w:rsidRPr="00CF5F5C" w:rsidRDefault="00D0591D" w:rsidP="00CF5F5C"/>
    <w:p w:rsidR="00D0591D" w:rsidRDefault="00685513" w:rsidP="00D20C79">
      <w:pPr>
        <w:pStyle w:val="Heading2"/>
      </w:pPr>
      <w:bookmarkStart w:id="40" w:name="_Toc434498407"/>
      <w:r w:rsidRPr="00CF5F5C">
        <w:t>GLV System Data</w:t>
      </w:r>
      <w:bookmarkEnd w:id="40"/>
    </w:p>
    <w:p w:rsidR="00C42773" w:rsidRPr="00C42773" w:rsidRDefault="00C42773" w:rsidP="00C42773"/>
    <w:p w:rsidR="00D0591D" w:rsidRDefault="00685513" w:rsidP="00CF5F5C">
      <w:r w:rsidRPr="00CF5F5C">
        <w:t>Provide a brief description of the GLV system and complete the f</w:t>
      </w:r>
      <w:r w:rsidR="00C42773">
        <w:t>ollowing table.</w:t>
      </w:r>
    </w:p>
    <w:p w:rsidR="00D20C79" w:rsidRDefault="00D20C79" w:rsidP="00CF5F5C"/>
    <w:p w:rsidR="00450A85" w:rsidRDefault="00450A85" w:rsidP="00CF5F5C">
      <w:r>
        <w:t xml:space="preserve">GLV system consists of two 12V </w:t>
      </w:r>
      <w:r w:rsidR="007B7829">
        <w:t xml:space="preserve">Exide </w:t>
      </w:r>
      <w:r>
        <w:t xml:space="preserve">Lead acid batteries. These batteries are used to power the shutdown system which contains the GLV master </w:t>
      </w:r>
      <w:r w:rsidR="00A01B82">
        <w:t>switch,</w:t>
      </w:r>
      <w:r>
        <w:t xml:space="preserve"> Side mounted BRBs, BOT and IMD.</w:t>
      </w:r>
    </w:p>
    <w:p w:rsidR="00450A85" w:rsidRDefault="00450A85" w:rsidP="00CF5F5C">
      <w:r>
        <w:t xml:space="preserve">It also powers the ECU, Radiator and Fuel pump. </w:t>
      </w:r>
    </w:p>
    <w:p w:rsidR="00D20C79" w:rsidRPr="00CF5F5C" w:rsidRDefault="00D20C79" w:rsidP="00CF5F5C"/>
    <w:p w:rsidR="003C0C6A" w:rsidRPr="00CF5F5C" w:rsidRDefault="003C0C6A" w:rsidP="00CF5F5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3902"/>
        <w:gridCol w:w="4740"/>
      </w:tblGrid>
      <w:tr w:rsidR="003C0C6A" w:rsidRPr="00CF5F5C" w:rsidTr="005D4179">
        <w:trPr>
          <w:jc w:val="center"/>
        </w:trPr>
        <w:tc>
          <w:tcPr>
            <w:tcW w:w="3902" w:type="dxa"/>
            <w:shd w:val="clear" w:color="auto" w:fill="auto"/>
            <w:vAlign w:val="center"/>
          </w:tcPr>
          <w:p w:rsidR="003C0C6A" w:rsidRPr="00CF5F5C" w:rsidRDefault="003C0C6A" w:rsidP="00CF5F5C">
            <w:r w:rsidRPr="00CF5F5C">
              <w:t>GLV System Voltage</w:t>
            </w:r>
          </w:p>
        </w:tc>
        <w:tc>
          <w:tcPr>
            <w:tcW w:w="4740" w:type="dxa"/>
            <w:shd w:val="clear" w:color="auto" w:fill="auto"/>
            <w:vAlign w:val="center"/>
          </w:tcPr>
          <w:p w:rsidR="003C0C6A" w:rsidRPr="00CF5F5C" w:rsidRDefault="00450A85" w:rsidP="005D4179">
            <w:pPr>
              <w:jc w:val="center"/>
            </w:pPr>
            <w:r>
              <w:t>2*12</w:t>
            </w:r>
            <w:r w:rsidR="003C0C6A" w:rsidRPr="00CF5F5C">
              <w:t>V</w:t>
            </w:r>
          </w:p>
        </w:tc>
      </w:tr>
      <w:tr w:rsidR="003C0C6A" w:rsidRPr="00CF5F5C" w:rsidTr="005D4179">
        <w:trPr>
          <w:jc w:val="center"/>
        </w:trPr>
        <w:tc>
          <w:tcPr>
            <w:tcW w:w="3902" w:type="dxa"/>
            <w:shd w:val="clear" w:color="auto" w:fill="auto"/>
            <w:vAlign w:val="center"/>
          </w:tcPr>
          <w:p w:rsidR="003C0C6A" w:rsidRPr="00CF5F5C" w:rsidRDefault="003C0C6A" w:rsidP="00CF5F5C">
            <w:r w:rsidRPr="00CF5F5C">
              <w:t>GLV Main Fuse Rating</w:t>
            </w:r>
          </w:p>
        </w:tc>
        <w:tc>
          <w:tcPr>
            <w:tcW w:w="4740" w:type="dxa"/>
            <w:shd w:val="clear" w:color="auto" w:fill="auto"/>
            <w:vAlign w:val="center"/>
          </w:tcPr>
          <w:p w:rsidR="003C0C6A" w:rsidRPr="00CF5F5C" w:rsidRDefault="00450A85" w:rsidP="005D4179">
            <w:pPr>
              <w:jc w:val="center"/>
            </w:pPr>
            <w:r>
              <w:t>12</w:t>
            </w:r>
            <w:r w:rsidR="003C0C6A" w:rsidRPr="00CF5F5C">
              <w:t>A</w:t>
            </w:r>
          </w:p>
        </w:tc>
      </w:tr>
      <w:tr w:rsidR="00685513" w:rsidRPr="00CF5F5C" w:rsidTr="005D4179">
        <w:trPr>
          <w:jc w:val="center"/>
        </w:trPr>
        <w:tc>
          <w:tcPr>
            <w:tcW w:w="3902" w:type="dxa"/>
            <w:shd w:val="clear" w:color="auto" w:fill="auto"/>
            <w:vAlign w:val="center"/>
          </w:tcPr>
          <w:p w:rsidR="00D20C79" w:rsidRPr="00CF5F5C" w:rsidRDefault="00D20C79" w:rsidP="00CF5F5C">
            <w:r>
              <w:t>GLV Accumulator type</w:t>
            </w:r>
          </w:p>
        </w:tc>
        <w:tc>
          <w:tcPr>
            <w:tcW w:w="4740" w:type="dxa"/>
            <w:shd w:val="clear" w:color="auto" w:fill="auto"/>
            <w:vAlign w:val="center"/>
          </w:tcPr>
          <w:p w:rsidR="00685513" w:rsidRPr="00CF5F5C" w:rsidRDefault="00450A85" w:rsidP="005D4179">
            <w:pPr>
              <w:jc w:val="center"/>
            </w:pPr>
            <w:r>
              <w:t>Lead acid battery</w:t>
            </w:r>
          </w:p>
        </w:tc>
      </w:tr>
      <w:tr w:rsidR="003A3C51" w:rsidRPr="00CF5F5C" w:rsidTr="005D4179">
        <w:trPr>
          <w:jc w:val="center"/>
        </w:trPr>
        <w:tc>
          <w:tcPr>
            <w:tcW w:w="3902" w:type="dxa"/>
            <w:shd w:val="clear" w:color="auto" w:fill="auto"/>
            <w:vAlign w:val="center"/>
          </w:tcPr>
          <w:p w:rsidR="003A3C51" w:rsidRDefault="003A3C51" w:rsidP="00CF5F5C">
            <w:r>
              <w:t>How is the GLV storage recharged?</w:t>
            </w:r>
          </w:p>
        </w:tc>
        <w:tc>
          <w:tcPr>
            <w:tcW w:w="4740" w:type="dxa"/>
            <w:shd w:val="clear" w:color="auto" w:fill="auto"/>
            <w:vAlign w:val="center"/>
          </w:tcPr>
          <w:p w:rsidR="003A3C51" w:rsidRPr="00CF5F5C" w:rsidRDefault="00450A85" w:rsidP="005D4179">
            <w:pPr>
              <w:keepNext/>
              <w:jc w:val="center"/>
            </w:pPr>
            <w:r>
              <w:t>Engine alternator and external battery charger both</w:t>
            </w:r>
          </w:p>
        </w:tc>
      </w:tr>
    </w:tbl>
    <w:p w:rsidR="00060B2D" w:rsidRDefault="00AC21B0" w:rsidP="00AC21B0">
      <w:pPr>
        <w:pStyle w:val="Caption"/>
      </w:pPr>
      <w:bookmarkStart w:id="41" w:name="_Toc434498421"/>
      <w:r>
        <w:t xml:space="preserve">Table </w:t>
      </w:r>
      <w:r>
        <w:fldChar w:fldCharType="begin"/>
      </w:r>
      <w:r>
        <w:instrText xml:space="preserve"> SEQ Table \* ARABIC </w:instrText>
      </w:r>
      <w:r>
        <w:fldChar w:fldCharType="separate"/>
      </w:r>
      <w:r w:rsidR="00634B48">
        <w:t>11</w:t>
      </w:r>
      <w:r>
        <w:fldChar w:fldCharType="end"/>
      </w:r>
      <w:r>
        <w:t xml:space="preserve"> - GLV Data</w:t>
      </w:r>
      <w:bookmarkEnd w:id="41"/>
    </w:p>
    <w:p w:rsidR="00060B2D" w:rsidRDefault="00060B2D" w:rsidP="00060B2D"/>
    <w:p w:rsidR="003C0C6A" w:rsidRPr="00060B2D" w:rsidRDefault="00060B2D" w:rsidP="00060B2D">
      <w:pPr>
        <w:tabs>
          <w:tab w:val="left" w:pos="2110"/>
        </w:tabs>
      </w:pPr>
      <w:r>
        <w:tab/>
      </w:r>
      <w:r w:rsidRPr="00060B2D">
        <w:rPr>
          <w:noProof/>
          <w:lang w:val="en-IN" w:eastAsia="en-IN"/>
        </w:rPr>
        <w:drawing>
          <wp:inline distT="0" distB="0" distL="0" distR="0">
            <wp:extent cx="2343150" cy="1955800"/>
            <wp:effectExtent l="0" t="0" r="0" b="6350"/>
            <wp:docPr id="18" name="Picture 18" descr="C:\Users\Shivam Dubey\Desktop\HVC 2020\images.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vam Dubey\Desktop\HVC 2020\images.jf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3150" cy="1955800"/>
                    </a:xfrm>
                    <a:prstGeom prst="rect">
                      <a:avLst/>
                    </a:prstGeom>
                    <a:noFill/>
                    <a:ln>
                      <a:noFill/>
                    </a:ln>
                  </pic:spPr>
                </pic:pic>
              </a:graphicData>
            </a:graphic>
          </wp:inline>
        </w:drawing>
      </w:r>
    </w:p>
    <w:sectPr w:rsidR="003C0C6A" w:rsidRPr="00060B2D" w:rsidSect="004E4FFE">
      <w:pgSz w:w="12240" w:h="15840" w:code="1"/>
      <w:pgMar w:top="1296" w:right="1296" w:bottom="1296" w:left="1296" w:header="708" w:footer="70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392F" w:rsidRDefault="0066392F">
      <w:pPr>
        <w:spacing w:after="0" w:line="240" w:lineRule="auto"/>
      </w:pPr>
      <w:r>
        <w:separator/>
      </w:r>
    </w:p>
  </w:endnote>
  <w:endnote w:type="continuationSeparator" w:id="0">
    <w:p w:rsidR="0066392F" w:rsidRDefault="006639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altName w:val="MS Gothic"/>
    <w:charset w:val="8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MS Shell Dlg 2">
    <w:panose1 w:val="020B0604030504040204"/>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248" w:rsidRDefault="00A26248">
    <w:pPr>
      <w:pStyle w:val="Footer"/>
    </w:pPr>
    <w:r>
      <w:t>2019 Formula Imperial ESF Part 1</w:t>
    </w:r>
    <w:r>
      <w:tab/>
    </w:r>
    <w:r>
      <w:fldChar w:fldCharType="begin"/>
    </w:r>
    <w:r>
      <w:instrText xml:space="preserve"> PAGE   \* MERGEFORMAT </w:instrText>
    </w:r>
    <w:r>
      <w:fldChar w:fldCharType="separate"/>
    </w:r>
    <w:r w:rsidR="00394010">
      <w:rPr>
        <w:noProof/>
      </w:rPr>
      <w:t>17</w:t>
    </w:r>
    <w:r>
      <w:rPr>
        <w:noProof/>
      </w:rPr>
      <w:fldChar w:fldCharType="end"/>
    </w:r>
    <w:r>
      <w:rPr>
        <w:noProof/>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392F" w:rsidRDefault="0066392F">
      <w:pPr>
        <w:spacing w:after="0" w:line="240" w:lineRule="auto"/>
      </w:pPr>
      <w:r>
        <w:separator/>
      </w:r>
    </w:p>
  </w:footnote>
  <w:footnote w:type="continuationSeparator" w:id="0">
    <w:p w:rsidR="0066392F" w:rsidRDefault="006639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15:restartNumberingAfterBreak="0">
    <w:nsid w:val="00000002"/>
    <w:multiLevelType w:val="multilevel"/>
    <w:tmpl w:val="00000002"/>
    <w:name w:val="WW8Num11"/>
    <w:lvl w:ilvl="0">
      <w:start w:val="1"/>
      <w:numFmt w:val="upperRoman"/>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15:restartNumberingAfterBreak="0">
    <w:nsid w:val="00000003"/>
    <w:multiLevelType w:val="singleLevel"/>
    <w:tmpl w:val="00000003"/>
    <w:name w:val="WW8Num17"/>
    <w:lvl w:ilvl="0">
      <w:start w:val="1"/>
      <w:numFmt w:val="bullet"/>
      <w:lvlText w:val=""/>
      <w:lvlJc w:val="left"/>
      <w:pPr>
        <w:tabs>
          <w:tab w:val="num" w:pos="0"/>
        </w:tabs>
        <w:ind w:left="720" w:hanging="360"/>
      </w:pPr>
      <w:rPr>
        <w:rFonts w:ascii="Wingdings" w:hAnsi="Wingdings" w:cs="Wingdings"/>
      </w:rPr>
    </w:lvl>
  </w:abstractNum>
  <w:abstractNum w:abstractNumId="3" w15:restartNumberingAfterBreak="0">
    <w:nsid w:val="00000004"/>
    <w:multiLevelType w:val="multilevel"/>
    <w:tmpl w:val="0000000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8"/>
    <w:multiLevelType w:val="multilevel"/>
    <w:tmpl w:val="1F6A6C02"/>
    <w:lvl w:ilvl="0">
      <w:start w:val="1"/>
      <w:numFmt w:val="decimal"/>
      <w:pStyle w:val="Heading1"/>
      <w:lvlText w:val="Section %1"/>
      <w:lvlJc w:val="left"/>
      <w:pPr>
        <w:ind w:left="34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3330"/>
        </w:tabs>
        <w:ind w:left="390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15:restartNumberingAfterBreak="0">
    <w:nsid w:val="06A7614D"/>
    <w:multiLevelType w:val="hybridMultilevel"/>
    <w:tmpl w:val="998AAB90"/>
    <w:lvl w:ilvl="0" w:tplc="3024589A">
      <w:start w:val="2"/>
      <w:numFmt w:val="bullet"/>
      <w:lvlText w:val="-"/>
      <w:lvlJc w:val="left"/>
      <w:pPr>
        <w:ind w:left="435" w:hanging="360"/>
      </w:pPr>
      <w:rPr>
        <w:rFonts w:ascii="Arial" w:eastAsia="Calibri" w:hAnsi="Arial" w:cs="Arial"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9" w15:restartNumberingAfterBreak="0">
    <w:nsid w:val="0AA76A26"/>
    <w:multiLevelType w:val="hybridMultilevel"/>
    <w:tmpl w:val="E4844932"/>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10" w15:restartNumberingAfterBreak="0">
    <w:nsid w:val="11B328EC"/>
    <w:multiLevelType w:val="multilevel"/>
    <w:tmpl w:val="357C578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15:restartNumberingAfterBreak="0">
    <w:nsid w:val="1237071E"/>
    <w:multiLevelType w:val="hybridMultilevel"/>
    <w:tmpl w:val="6622B58A"/>
    <w:lvl w:ilvl="0" w:tplc="0DBEB4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201B3C"/>
    <w:multiLevelType w:val="hybridMultilevel"/>
    <w:tmpl w:val="1B4480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AEF162D"/>
    <w:multiLevelType w:val="hybridMultilevel"/>
    <w:tmpl w:val="E0584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C20B68"/>
    <w:multiLevelType w:val="hybridMultilevel"/>
    <w:tmpl w:val="81F409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9F4576E"/>
    <w:multiLevelType w:val="hybridMultilevel"/>
    <w:tmpl w:val="DFD208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053584D"/>
    <w:multiLevelType w:val="hybridMultilevel"/>
    <w:tmpl w:val="AB42912C"/>
    <w:lvl w:ilvl="0" w:tplc="0DBEB4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8013E3"/>
    <w:multiLevelType w:val="hybridMultilevel"/>
    <w:tmpl w:val="35043528"/>
    <w:lvl w:ilvl="0" w:tplc="0DBEB4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6A6856"/>
    <w:multiLevelType w:val="hybridMultilevel"/>
    <w:tmpl w:val="F5CC51B2"/>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9" w15:restartNumberingAfterBreak="0">
    <w:nsid w:val="61DF7D68"/>
    <w:multiLevelType w:val="hybridMultilevel"/>
    <w:tmpl w:val="AFB42A8E"/>
    <w:lvl w:ilvl="0" w:tplc="0DBEB4D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B60C4F"/>
    <w:multiLevelType w:val="hybridMultilevel"/>
    <w:tmpl w:val="C3A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960AE5"/>
    <w:multiLevelType w:val="hybridMultilevel"/>
    <w:tmpl w:val="5428DBC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0"/>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15"/>
  </w:num>
  <w:num w:numId="21">
    <w:abstractNumId w:val="12"/>
  </w:num>
  <w:num w:numId="22">
    <w:abstractNumId w:val="18"/>
  </w:num>
  <w:num w:numId="23">
    <w:abstractNumId w:val="21"/>
  </w:num>
  <w:num w:numId="24">
    <w:abstractNumId w:val="14"/>
  </w:num>
  <w:num w:numId="25">
    <w:abstractNumId w:val="20"/>
  </w:num>
  <w:num w:numId="26">
    <w:abstractNumId w:val="13"/>
  </w:num>
  <w:num w:numId="27">
    <w:abstractNumId w:val="11"/>
  </w:num>
  <w:num w:numId="28">
    <w:abstractNumId w:val="19"/>
  </w:num>
  <w:num w:numId="29">
    <w:abstractNumId w:val="16"/>
  </w:num>
  <w:num w:numId="30">
    <w:abstractNumId w:val="17"/>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36A"/>
    <w:rsid w:val="000025CC"/>
    <w:rsid w:val="000035A4"/>
    <w:rsid w:val="000062DF"/>
    <w:rsid w:val="00010410"/>
    <w:rsid w:val="000134F4"/>
    <w:rsid w:val="000147BE"/>
    <w:rsid w:val="00015581"/>
    <w:rsid w:val="00016767"/>
    <w:rsid w:val="00022B76"/>
    <w:rsid w:val="000262F7"/>
    <w:rsid w:val="00026938"/>
    <w:rsid w:val="00026E24"/>
    <w:rsid w:val="00027F4E"/>
    <w:rsid w:val="00033272"/>
    <w:rsid w:val="0003485F"/>
    <w:rsid w:val="00034976"/>
    <w:rsid w:val="000356F0"/>
    <w:rsid w:val="00036FB2"/>
    <w:rsid w:val="00051527"/>
    <w:rsid w:val="00051665"/>
    <w:rsid w:val="000609F2"/>
    <w:rsid w:val="00060B2D"/>
    <w:rsid w:val="00062787"/>
    <w:rsid w:val="00063763"/>
    <w:rsid w:val="00063C93"/>
    <w:rsid w:val="00064890"/>
    <w:rsid w:val="00076313"/>
    <w:rsid w:val="00083A99"/>
    <w:rsid w:val="0008602A"/>
    <w:rsid w:val="00093AE2"/>
    <w:rsid w:val="0009596A"/>
    <w:rsid w:val="000966A4"/>
    <w:rsid w:val="000970DD"/>
    <w:rsid w:val="000B3636"/>
    <w:rsid w:val="000B6788"/>
    <w:rsid w:val="000C009F"/>
    <w:rsid w:val="000C01D7"/>
    <w:rsid w:val="000C7E49"/>
    <w:rsid w:val="000D0896"/>
    <w:rsid w:val="000D45A0"/>
    <w:rsid w:val="000D489E"/>
    <w:rsid w:val="000D663A"/>
    <w:rsid w:val="000E22EC"/>
    <w:rsid w:val="00101028"/>
    <w:rsid w:val="00106BA4"/>
    <w:rsid w:val="00112D19"/>
    <w:rsid w:val="00124087"/>
    <w:rsid w:val="001368E7"/>
    <w:rsid w:val="0014186B"/>
    <w:rsid w:val="00141902"/>
    <w:rsid w:val="00142FBD"/>
    <w:rsid w:val="001505F1"/>
    <w:rsid w:val="00150D51"/>
    <w:rsid w:val="00157DA7"/>
    <w:rsid w:val="00161FFC"/>
    <w:rsid w:val="001624F0"/>
    <w:rsid w:val="0016628B"/>
    <w:rsid w:val="00166F97"/>
    <w:rsid w:val="0017563D"/>
    <w:rsid w:val="00181BE4"/>
    <w:rsid w:val="00185F16"/>
    <w:rsid w:val="0019585A"/>
    <w:rsid w:val="00197FCA"/>
    <w:rsid w:val="001A3AB4"/>
    <w:rsid w:val="001B0D20"/>
    <w:rsid w:val="001B38B2"/>
    <w:rsid w:val="001B422B"/>
    <w:rsid w:val="001C147E"/>
    <w:rsid w:val="001C33D0"/>
    <w:rsid w:val="001D101E"/>
    <w:rsid w:val="001D3DB8"/>
    <w:rsid w:val="001D5B58"/>
    <w:rsid w:val="001D65FE"/>
    <w:rsid w:val="001E78E1"/>
    <w:rsid w:val="0021527D"/>
    <w:rsid w:val="0023444B"/>
    <w:rsid w:val="0024394B"/>
    <w:rsid w:val="00243FBB"/>
    <w:rsid w:val="00244325"/>
    <w:rsid w:val="00253ABF"/>
    <w:rsid w:val="00254B3F"/>
    <w:rsid w:val="00260738"/>
    <w:rsid w:val="00265567"/>
    <w:rsid w:val="002735A6"/>
    <w:rsid w:val="00276496"/>
    <w:rsid w:val="002766B3"/>
    <w:rsid w:val="002863C3"/>
    <w:rsid w:val="00287CFB"/>
    <w:rsid w:val="002908AB"/>
    <w:rsid w:val="0029220C"/>
    <w:rsid w:val="002A5E69"/>
    <w:rsid w:val="002A61EC"/>
    <w:rsid w:val="002B20FE"/>
    <w:rsid w:val="002C2183"/>
    <w:rsid w:val="002C7326"/>
    <w:rsid w:val="002D7782"/>
    <w:rsid w:val="002E18B3"/>
    <w:rsid w:val="002E1EC5"/>
    <w:rsid w:val="002E4EEB"/>
    <w:rsid w:val="002F1075"/>
    <w:rsid w:val="002F1E85"/>
    <w:rsid w:val="002F736A"/>
    <w:rsid w:val="003146FB"/>
    <w:rsid w:val="00321421"/>
    <w:rsid w:val="00327043"/>
    <w:rsid w:val="00333484"/>
    <w:rsid w:val="0033414C"/>
    <w:rsid w:val="00335F69"/>
    <w:rsid w:val="003442C1"/>
    <w:rsid w:val="00354EAE"/>
    <w:rsid w:val="00361351"/>
    <w:rsid w:val="003649D8"/>
    <w:rsid w:val="00366566"/>
    <w:rsid w:val="00370037"/>
    <w:rsid w:val="003705A4"/>
    <w:rsid w:val="00377713"/>
    <w:rsid w:val="003879B7"/>
    <w:rsid w:val="00391E7A"/>
    <w:rsid w:val="00393FFB"/>
    <w:rsid w:val="00394010"/>
    <w:rsid w:val="00394367"/>
    <w:rsid w:val="00396302"/>
    <w:rsid w:val="003A3C51"/>
    <w:rsid w:val="003A5679"/>
    <w:rsid w:val="003A595B"/>
    <w:rsid w:val="003A62C4"/>
    <w:rsid w:val="003B41BB"/>
    <w:rsid w:val="003C00D3"/>
    <w:rsid w:val="003C0C6A"/>
    <w:rsid w:val="003C1B8D"/>
    <w:rsid w:val="003C23A0"/>
    <w:rsid w:val="003C2DCB"/>
    <w:rsid w:val="003D7F27"/>
    <w:rsid w:val="003E1F4E"/>
    <w:rsid w:val="003F0442"/>
    <w:rsid w:val="003F3EC9"/>
    <w:rsid w:val="003F6C16"/>
    <w:rsid w:val="003F77A0"/>
    <w:rsid w:val="0040099C"/>
    <w:rsid w:val="00421A15"/>
    <w:rsid w:val="00427F81"/>
    <w:rsid w:val="0043250F"/>
    <w:rsid w:val="0044136B"/>
    <w:rsid w:val="004415AC"/>
    <w:rsid w:val="00445F25"/>
    <w:rsid w:val="004479E7"/>
    <w:rsid w:val="00450834"/>
    <w:rsid w:val="00450A85"/>
    <w:rsid w:val="00451073"/>
    <w:rsid w:val="00455BEE"/>
    <w:rsid w:val="00457658"/>
    <w:rsid w:val="00470F00"/>
    <w:rsid w:val="00471699"/>
    <w:rsid w:val="00484A7F"/>
    <w:rsid w:val="004925FE"/>
    <w:rsid w:val="004A597A"/>
    <w:rsid w:val="004B2729"/>
    <w:rsid w:val="004B55FE"/>
    <w:rsid w:val="004C30D5"/>
    <w:rsid w:val="004E4FFE"/>
    <w:rsid w:val="004F0258"/>
    <w:rsid w:val="004F0513"/>
    <w:rsid w:val="004F5B1B"/>
    <w:rsid w:val="004F5D93"/>
    <w:rsid w:val="00502458"/>
    <w:rsid w:val="00502748"/>
    <w:rsid w:val="005034B0"/>
    <w:rsid w:val="00514A80"/>
    <w:rsid w:val="00517339"/>
    <w:rsid w:val="00523B90"/>
    <w:rsid w:val="0054401E"/>
    <w:rsid w:val="00550D2C"/>
    <w:rsid w:val="005555E2"/>
    <w:rsid w:val="005606D9"/>
    <w:rsid w:val="00560C5D"/>
    <w:rsid w:val="00562DF6"/>
    <w:rsid w:val="00567DF0"/>
    <w:rsid w:val="0057083C"/>
    <w:rsid w:val="00576583"/>
    <w:rsid w:val="00576B38"/>
    <w:rsid w:val="00577FCF"/>
    <w:rsid w:val="005822C4"/>
    <w:rsid w:val="00584C25"/>
    <w:rsid w:val="00593F5A"/>
    <w:rsid w:val="00594599"/>
    <w:rsid w:val="005A1E65"/>
    <w:rsid w:val="005A2AAD"/>
    <w:rsid w:val="005A7304"/>
    <w:rsid w:val="005B38E1"/>
    <w:rsid w:val="005C281D"/>
    <w:rsid w:val="005C65C6"/>
    <w:rsid w:val="005D0DD2"/>
    <w:rsid w:val="005D3BFD"/>
    <w:rsid w:val="005D4179"/>
    <w:rsid w:val="005E2986"/>
    <w:rsid w:val="005E3D84"/>
    <w:rsid w:val="005E5A66"/>
    <w:rsid w:val="005E68E7"/>
    <w:rsid w:val="005F0E66"/>
    <w:rsid w:val="005F5123"/>
    <w:rsid w:val="006200F4"/>
    <w:rsid w:val="0062122E"/>
    <w:rsid w:val="00621960"/>
    <w:rsid w:val="00623E4B"/>
    <w:rsid w:val="00634B48"/>
    <w:rsid w:val="00635AA1"/>
    <w:rsid w:val="00636097"/>
    <w:rsid w:val="00640482"/>
    <w:rsid w:val="006407F3"/>
    <w:rsid w:val="006632B9"/>
    <w:rsid w:val="0066392F"/>
    <w:rsid w:val="00664EAD"/>
    <w:rsid w:val="0067158A"/>
    <w:rsid w:val="00671EA9"/>
    <w:rsid w:val="00672EA3"/>
    <w:rsid w:val="00673BFE"/>
    <w:rsid w:val="00673EE0"/>
    <w:rsid w:val="006829CD"/>
    <w:rsid w:val="00685513"/>
    <w:rsid w:val="00695339"/>
    <w:rsid w:val="006971A3"/>
    <w:rsid w:val="006A04F7"/>
    <w:rsid w:val="006A36F9"/>
    <w:rsid w:val="006A7B1E"/>
    <w:rsid w:val="006B6209"/>
    <w:rsid w:val="006D5381"/>
    <w:rsid w:val="006F0AEA"/>
    <w:rsid w:val="006F1949"/>
    <w:rsid w:val="006F237C"/>
    <w:rsid w:val="006F49F0"/>
    <w:rsid w:val="006F57DC"/>
    <w:rsid w:val="00700D93"/>
    <w:rsid w:val="00702072"/>
    <w:rsid w:val="00705175"/>
    <w:rsid w:val="00707226"/>
    <w:rsid w:val="0071446A"/>
    <w:rsid w:val="007167C5"/>
    <w:rsid w:val="0072207A"/>
    <w:rsid w:val="00724AD7"/>
    <w:rsid w:val="00735022"/>
    <w:rsid w:val="00735967"/>
    <w:rsid w:val="0074637B"/>
    <w:rsid w:val="007468D6"/>
    <w:rsid w:val="00753253"/>
    <w:rsid w:val="00754BED"/>
    <w:rsid w:val="00773FC1"/>
    <w:rsid w:val="007746E0"/>
    <w:rsid w:val="007751EB"/>
    <w:rsid w:val="00777197"/>
    <w:rsid w:val="00780A6C"/>
    <w:rsid w:val="00782834"/>
    <w:rsid w:val="007A263A"/>
    <w:rsid w:val="007A7347"/>
    <w:rsid w:val="007A7E96"/>
    <w:rsid w:val="007B07E4"/>
    <w:rsid w:val="007B4AED"/>
    <w:rsid w:val="007B7829"/>
    <w:rsid w:val="007E181E"/>
    <w:rsid w:val="007E2521"/>
    <w:rsid w:val="007E3124"/>
    <w:rsid w:val="007E3A4E"/>
    <w:rsid w:val="007E3BC9"/>
    <w:rsid w:val="007F1BF6"/>
    <w:rsid w:val="007F1E84"/>
    <w:rsid w:val="00803369"/>
    <w:rsid w:val="00803A78"/>
    <w:rsid w:val="00805214"/>
    <w:rsid w:val="008150F5"/>
    <w:rsid w:val="00817A78"/>
    <w:rsid w:val="008211F8"/>
    <w:rsid w:val="00824B43"/>
    <w:rsid w:val="00837DB3"/>
    <w:rsid w:val="00843A53"/>
    <w:rsid w:val="00847A3C"/>
    <w:rsid w:val="00855368"/>
    <w:rsid w:val="00863F18"/>
    <w:rsid w:val="00866211"/>
    <w:rsid w:val="008910B9"/>
    <w:rsid w:val="00894436"/>
    <w:rsid w:val="008A1032"/>
    <w:rsid w:val="008A47C2"/>
    <w:rsid w:val="008C59BE"/>
    <w:rsid w:val="008C5D4C"/>
    <w:rsid w:val="008D3D98"/>
    <w:rsid w:val="008D3DED"/>
    <w:rsid w:val="008D558F"/>
    <w:rsid w:val="008D6155"/>
    <w:rsid w:val="008E0DF7"/>
    <w:rsid w:val="008F61CD"/>
    <w:rsid w:val="00905A29"/>
    <w:rsid w:val="00917B06"/>
    <w:rsid w:val="00930C06"/>
    <w:rsid w:val="00933B4C"/>
    <w:rsid w:val="0093632C"/>
    <w:rsid w:val="00937143"/>
    <w:rsid w:val="009372CA"/>
    <w:rsid w:val="0094012F"/>
    <w:rsid w:val="00945551"/>
    <w:rsid w:val="00963D64"/>
    <w:rsid w:val="00965590"/>
    <w:rsid w:val="00974612"/>
    <w:rsid w:val="009862DC"/>
    <w:rsid w:val="009909EA"/>
    <w:rsid w:val="009A6C65"/>
    <w:rsid w:val="009B1B9B"/>
    <w:rsid w:val="009B50EE"/>
    <w:rsid w:val="009C1AAB"/>
    <w:rsid w:val="009D510F"/>
    <w:rsid w:val="009E206E"/>
    <w:rsid w:val="009E65B3"/>
    <w:rsid w:val="009F46B2"/>
    <w:rsid w:val="00A01B82"/>
    <w:rsid w:val="00A04A73"/>
    <w:rsid w:val="00A120C9"/>
    <w:rsid w:val="00A2027A"/>
    <w:rsid w:val="00A2039B"/>
    <w:rsid w:val="00A26248"/>
    <w:rsid w:val="00A33C94"/>
    <w:rsid w:val="00A4078E"/>
    <w:rsid w:val="00A40CD3"/>
    <w:rsid w:val="00A6226C"/>
    <w:rsid w:val="00A6269D"/>
    <w:rsid w:val="00A65BD2"/>
    <w:rsid w:val="00A66E9D"/>
    <w:rsid w:val="00A758DA"/>
    <w:rsid w:val="00A75A7C"/>
    <w:rsid w:val="00A75B88"/>
    <w:rsid w:val="00A76BA0"/>
    <w:rsid w:val="00A838D5"/>
    <w:rsid w:val="00A86BB0"/>
    <w:rsid w:val="00A87525"/>
    <w:rsid w:val="00A924F8"/>
    <w:rsid w:val="00A94429"/>
    <w:rsid w:val="00A9470E"/>
    <w:rsid w:val="00AB21FF"/>
    <w:rsid w:val="00AC21B0"/>
    <w:rsid w:val="00AD247E"/>
    <w:rsid w:val="00AD4373"/>
    <w:rsid w:val="00AD5018"/>
    <w:rsid w:val="00AD73A2"/>
    <w:rsid w:val="00AE0C74"/>
    <w:rsid w:val="00AE55B6"/>
    <w:rsid w:val="00AF5648"/>
    <w:rsid w:val="00AF575E"/>
    <w:rsid w:val="00B02913"/>
    <w:rsid w:val="00B060B8"/>
    <w:rsid w:val="00B0690B"/>
    <w:rsid w:val="00B075B4"/>
    <w:rsid w:val="00B22844"/>
    <w:rsid w:val="00B23A2D"/>
    <w:rsid w:val="00B258B9"/>
    <w:rsid w:val="00B26239"/>
    <w:rsid w:val="00B33B94"/>
    <w:rsid w:val="00B37F2F"/>
    <w:rsid w:val="00B40D65"/>
    <w:rsid w:val="00B43B5C"/>
    <w:rsid w:val="00B47DD8"/>
    <w:rsid w:val="00B47FE7"/>
    <w:rsid w:val="00B673D9"/>
    <w:rsid w:val="00B676D5"/>
    <w:rsid w:val="00B752C2"/>
    <w:rsid w:val="00B776D4"/>
    <w:rsid w:val="00B92830"/>
    <w:rsid w:val="00B930BE"/>
    <w:rsid w:val="00BA7E10"/>
    <w:rsid w:val="00BC1086"/>
    <w:rsid w:val="00BC18E1"/>
    <w:rsid w:val="00BC7684"/>
    <w:rsid w:val="00BD671C"/>
    <w:rsid w:val="00BD6BBC"/>
    <w:rsid w:val="00BE000A"/>
    <w:rsid w:val="00BE40DE"/>
    <w:rsid w:val="00BE6817"/>
    <w:rsid w:val="00BE764B"/>
    <w:rsid w:val="00C01340"/>
    <w:rsid w:val="00C07A5E"/>
    <w:rsid w:val="00C10246"/>
    <w:rsid w:val="00C1229B"/>
    <w:rsid w:val="00C124D2"/>
    <w:rsid w:val="00C14655"/>
    <w:rsid w:val="00C22F2B"/>
    <w:rsid w:val="00C236AE"/>
    <w:rsid w:val="00C27BD3"/>
    <w:rsid w:val="00C42773"/>
    <w:rsid w:val="00C434B3"/>
    <w:rsid w:val="00C43B79"/>
    <w:rsid w:val="00C543F0"/>
    <w:rsid w:val="00C54A7F"/>
    <w:rsid w:val="00C56F40"/>
    <w:rsid w:val="00C60CDD"/>
    <w:rsid w:val="00C63732"/>
    <w:rsid w:val="00C63753"/>
    <w:rsid w:val="00C6628E"/>
    <w:rsid w:val="00C95A1E"/>
    <w:rsid w:val="00C95CE5"/>
    <w:rsid w:val="00CA64D9"/>
    <w:rsid w:val="00CB0D2C"/>
    <w:rsid w:val="00CB237A"/>
    <w:rsid w:val="00CB64C0"/>
    <w:rsid w:val="00CC1991"/>
    <w:rsid w:val="00CC3199"/>
    <w:rsid w:val="00CC48D6"/>
    <w:rsid w:val="00CC6254"/>
    <w:rsid w:val="00CC6FAE"/>
    <w:rsid w:val="00CD069B"/>
    <w:rsid w:val="00CD0C8B"/>
    <w:rsid w:val="00CD5E90"/>
    <w:rsid w:val="00CE4183"/>
    <w:rsid w:val="00CF5F5C"/>
    <w:rsid w:val="00D0002C"/>
    <w:rsid w:val="00D01CF8"/>
    <w:rsid w:val="00D04402"/>
    <w:rsid w:val="00D0591D"/>
    <w:rsid w:val="00D10CFD"/>
    <w:rsid w:val="00D20C79"/>
    <w:rsid w:val="00D219E3"/>
    <w:rsid w:val="00D35706"/>
    <w:rsid w:val="00D566E3"/>
    <w:rsid w:val="00D573C5"/>
    <w:rsid w:val="00D62068"/>
    <w:rsid w:val="00D6534C"/>
    <w:rsid w:val="00D661A7"/>
    <w:rsid w:val="00D719DD"/>
    <w:rsid w:val="00D74062"/>
    <w:rsid w:val="00D76797"/>
    <w:rsid w:val="00D76B5C"/>
    <w:rsid w:val="00D810E9"/>
    <w:rsid w:val="00DB28F6"/>
    <w:rsid w:val="00DC4A1E"/>
    <w:rsid w:val="00DC692C"/>
    <w:rsid w:val="00DD3542"/>
    <w:rsid w:val="00DD581E"/>
    <w:rsid w:val="00DE3D90"/>
    <w:rsid w:val="00DE4D99"/>
    <w:rsid w:val="00DF0A02"/>
    <w:rsid w:val="00E103D6"/>
    <w:rsid w:val="00E117BE"/>
    <w:rsid w:val="00E13755"/>
    <w:rsid w:val="00E2475D"/>
    <w:rsid w:val="00E24CD4"/>
    <w:rsid w:val="00E36899"/>
    <w:rsid w:val="00E379B9"/>
    <w:rsid w:val="00E418AC"/>
    <w:rsid w:val="00E455DA"/>
    <w:rsid w:val="00E47587"/>
    <w:rsid w:val="00E60575"/>
    <w:rsid w:val="00E6230C"/>
    <w:rsid w:val="00E676E3"/>
    <w:rsid w:val="00E71827"/>
    <w:rsid w:val="00E72B69"/>
    <w:rsid w:val="00E75D92"/>
    <w:rsid w:val="00E927DA"/>
    <w:rsid w:val="00EA05FF"/>
    <w:rsid w:val="00EA6C7A"/>
    <w:rsid w:val="00EA70D8"/>
    <w:rsid w:val="00EA7637"/>
    <w:rsid w:val="00EB5417"/>
    <w:rsid w:val="00EC2635"/>
    <w:rsid w:val="00EC2DC4"/>
    <w:rsid w:val="00EF5F3D"/>
    <w:rsid w:val="00F0197D"/>
    <w:rsid w:val="00F07AE6"/>
    <w:rsid w:val="00F10F88"/>
    <w:rsid w:val="00F214AC"/>
    <w:rsid w:val="00F241FF"/>
    <w:rsid w:val="00F30A78"/>
    <w:rsid w:val="00F329F4"/>
    <w:rsid w:val="00F41CBD"/>
    <w:rsid w:val="00F52FD5"/>
    <w:rsid w:val="00F5512E"/>
    <w:rsid w:val="00F56D8A"/>
    <w:rsid w:val="00F67B50"/>
    <w:rsid w:val="00F76FD0"/>
    <w:rsid w:val="00F83D92"/>
    <w:rsid w:val="00F9394D"/>
    <w:rsid w:val="00F948EA"/>
    <w:rsid w:val="00F94B7F"/>
    <w:rsid w:val="00F95096"/>
    <w:rsid w:val="00F95A63"/>
    <w:rsid w:val="00FA5542"/>
    <w:rsid w:val="00FB09D2"/>
    <w:rsid w:val="00FB5B5C"/>
    <w:rsid w:val="00FB6611"/>
    <w:rsid w:val="00FC0581"/>
    <w:rsid w:val="00FC1F7D"/>
    <w:rsid w:val="00FD457A"/>
    <w:rsid w:val="00FE4555"/>
    <w:rsid w:val="00FE765B"/>
    <w:rsid w:val="00FF0EF7"/>
    <w:rsid w:val="00FF385D"/>
    <w:rsid w:val="00FF4C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FC98FDE"/>
  <w15:docId w15:val="{B36D51DA-065A-46D5-88BD-8F64209E4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6B38"/>
    <w:pPr>
      <w:spacing w:after="120" w:line="276" w:lineRule="auto"/>
      <w:contextualSpacing/>
    </w:pPr>
    <w:rPr>
      <w:rFonts w:ascii="Arial" w:eastAsia="Calibri" w:hAnsi="Arial" w:cs="Arial"/>
      <w:sz w:val="22"/>
      <w:szCs w:val="22"/>
      <w:lang w:eastAsia="zh-CN"/>
    </w:rPr>
  </w:style>
  <w:style w:type="paragraph" w:styleId="Heading1">
    <w:name w:val="heading 1"/>
    <w:basedOn w:val="Normal"/>
    <w:next w:val="Normal"/>
    <w:qFormat/>
    <w:rsid w:val="00BC7684"/>
    <w:pPr>
      <w:keepNext/>
      <w:keepLines/>
      <w:pageBreakBefore/>
      <w:numPr>
        <w:numId w:val="19"/>
      </w:numPr>
      <w:spacing w:after="240"/>
      <w:ind w:hanging="3420"/>
      <w:jc w:val="center"/>
      <w:outlineLvl w:val="0"/>
    </w:pPr>
    <w:rPr>
      <w:rFonts w:eastAsia="Times New Roman" w:cs="Times New Roman"/>
      <w:b/>
      <w:bCs/>
      <w:sz w:val="36"/>
      <w:szCs w:val="28"/>
    </w:rPr>
  </w:style>
  <w:style w:type="paragraph" w:styleId="Heading2">
    <w:name w:val="heading 2"/>
    <w:basedOn w:val="Normal"/>
    <w:next w:val="Normal"/>
    <w:qFormat/>
    <w:rsid w:val="00A924F8"/>
    <w:pPr>
      <w:keepNext/>
      <w:keepLines/>
      <w:numPr>
        <w:ilvl w:val="1"/>
        <w:numId w:val="19"/>
      </w:numPr>
      <w:tabs>
        <w:tab w:val="clear" w:pos="3330"/>
        <w:tab w:val="num" w:pos="0"/>
      </w:tabs>
      <w:spacing w:before="360" w:after="0"/>
      <w:ind w:left="576"/>
      <w:outlineLvl w:val="1"/>
    </w:pPr>
    <w:rPr>
      <w:rFonts w:eastAsia="Times New Roman" w:cs="Times New Roman"/>
      <w:b/>
      <w:bCs/>
      <w:color w:val="000000"/>
      <w:sz w:val="24"/>
      <w:szCs w:val="26"/>
    </w:rPr>
  </w:style>
  <w:style w:type="paragraph" w:styleId="Heading3">
    <w:name w:val="heading 3"/>
    <w:basedOn w:val="Normal"/>
    <w:next w:val="Normal"/>
    <w:qFormat/>
    <w:rsid w:val="003A595B"/>
    <w:pPr>
      <w:keepNext/>
      <w:keepLines/>
      <w:numPr>
        <w:ilvl w:val="2"/>
        <w:numId w:val="19"/>
      </w:numPr>
      <w:spacing w:before="240"/>
      <w:outlineLvl w:val="2"/>
    </w:pPr>
    <w:rPr>
      <w:rFonts w:eastAsia="Times New Roman" w:cs="Times New Roman"/>
      <w:b/>
      <w:bCs/>
    </w:rPr>
  </w:style>
  <w:style w:type="paragraph" w:styleId="Heading4">
    <w:name w:val="heading 4"/>
    <w:basedOn w:val="Normal"/>
    <w:next w:val="Normal"/>
    <w:qFormat/>
    <w:rsid w:val="003A595B"/>
    <w:pPr>
      <w:keepNext/>
      <w:keepLines/>
      <w:numPr>
        <w:ilvl w:val="3"/>
        <w:numId w:val="19"/>
      </w:numPr>
      <w:spacing w:before="200" w:after="0"/>
      <w:outlineLvl w:val="3"/>
    </w:pPr>
    <w:rPr>
      <w:rFonts w:ascii="Cambria" w:eastAsia="Times New Roman" w:hAnsi="Cambria" w:cs="Times New Roman"/>
      <w:b/>
      <w:bCs/>
      <w:i/>
      <w:iCs/>
    </w:rPr>
  </w:style>
  <w:style w:type="paragraph" w:styleId="Heading5">
    <w:name w:val="heading 5"/>
    <w:basedOn w:val="Normal"/>
    <w:next w:val="Normal"/>
    <w:qFormat/>
    <w:rsid w:val="003A595B"/>
    <w:pPr>
      <w:keepNext/>
      <w:keepLines/>
      <w:numPr>
        <w:ilvl w:val="4"/>
        <w:numId w:val="19"/>
      </w:numPr>
      <w:spacing w:before="200" w:after="0"/>
      <w:outlineLvl w:val="4"/>
    </w:pPr>
    <w:rPr>
      <w:rFonts w:ascii="Cambria" w:eastAsia="Times New Roman" w:hAnsi="Cambria" w:cs="Times New Roman"/>
      <w:color w:val="243F60"/>
    </w:rPr>
  </w:style>
  <w:style w:type="paragraph" w:styleId="Heading6">
    <w:name w:val="heading 6"/>
    <w:basedOn w:val="Normal"/>
    <w:next w:val="Normal"/>
    <w:uiPriority w:val="99"/>
    <w:unhideWhenUsed/>
    <w:qFormat/>
    <w:rsid w:val="003A595B"/>
    <w:pPr>
      <w:keepNext/>
      <w:keepLines/>
      <w:numPr>
        <w:ilvl w:val="5"/>
        <w:numId w:val="19"/>
      </w:numPr>
      <w:spacing w:before="200" w:after="0"/>
      <w:outlineLvl w:val="5"/>
    </w:pPr>
    <w:rPr>
      <w:rFonts w:ascii="Cambria" w:eastAsia="Times New Roman" w:hAnsi="Cambria" w:cs="Times New Roman"/>
      <w:i/>
      <w:iCs/>
      <w:color w:val="243F60"/>
    </w:rPr>
  </w:style>
  <w:style w:type="paragraph" w:styleId="Heading7">
    <w:name w:val="heading 7"/>
    <w:basedOn w:val="Normal"/>
    <w:next w:val="Normal"/>
    <w:uiPriority w:val="99"/>
    <w:unhideWhenUsed/>
    <w:qFormat/>
    <w:rsid w:val="003A595B"/>
    <w:pPr>
      <w:keepNext/>
      <w:keepLines/>
      <w:numPr>
        <w:ilvl w:val="6"/>
        <w:numId w:val="19"/>
      </w:numPr>
      <w:spacing w:before="200" w:after="0"/>
      <w:outlineLvl w:val="6"/>
    </w:pPr>
    <w:rPr>
      <w:rFonts w:ascii="Cambria" w:eastAsia="Times New Roman" w:hAnsi="Cambria" w:cs="Times New Roman"/>
      <w:i/>
      <w:iCs/>
      <w:color w:val="404040"/>
    </w:rPr>
  </w:style>
  <w:style w:type="paragraph" w:styleId="Heading8">
    <w:name w:val="heading 8"/>
    <w:basedOn w:val="Normal"/>
    <w:next w:val="Normal"/>
    <w:uiPriority w:val="99"/>
    <w:unhideWhenUsed/>
    <w:qFormat/>
    <w:rsid w:val="003A595B"/>
    <w:pPr>
      <w:keepNext/>
      <w:keepLines/>
      <w:numPr>
        <w:ilvl w:val="7"/>
        <w:numId w:val="19"/>
      </w:numPr>
      <w:spacing w:before="200" w:after="0"/>
      <w:outlineLvl w:val="7"/>
    </w:pPr>
    <w:rPr>
      <w:rFonts w:ascii="Cambria" w:eastAsia="Times New Roman" w:hAnsi="Cambria" w:cs="Times New Roman"/>
      <w:color w:val="404040"/>
      <w:sz w:val="20"/>
      <w:szCs w:val="20"/>
    </w:rPr>
  </w:style>
  <w:style w:type="paragraph" w:styleId="Heading9">
    <w:name w:val="heading 9"/>
    <w:basedOn w:val="Normal"/>
    <w:next w:val="Normal"/>
    <w:uiPriority w:val="99"/>
    <w:unhideWhenUsed/>
    <w:qFormat/>
    <w:rsid w:val="003A595B"/>
    <w:pPr>
      <w:keepNext/>
      <w:keepLines/>
      <w:numPr>
        <w:ilvl w:val="8"/>
        <w:numId w:val="19"/>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Symbol"/>
    </w:rPr>
  </w:style>
  <w:style w:type="character" w:customStyle="1" w:styleId="WW8Num12z3">
    <w:name w:val="WW8Num12z3"/>
    <w:rPr>
      <w:rFonts w:ascii="Symbol" w:hAnsi="Symbol" w:cs="Symbol"/>
    </w:rPr>
  </w:style>
  <w:style w:type="character" w:customStyle="1" w:styleId="WW8Num14z0">
    <w:name w:val="WW8Num14z0"/>
    <w:rPr>
      <w:rFonts w:ascii="Symbol" w:hAnsi="Symbol" w:cs="Symbol"/>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cs="Wingdings"/>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Symbol"/>
    </w:rPr>
  </w:style>
  <w:style w:type="character" w:customStyle="1" w:styleId="WW8Num15z3">
    <w:name w:val="WW8Num15z3"/>
    <w:rPr>
      <w:rFonts w:ascii="Symbol" w:hAnsi="Symbol" w:cs="Symbol"/>
    </w:rPr>
  </w:style>
  <w:style w:type="character" w:customStyle="1" w:styleId="WW8Num17z0">
    <w:name w:val="WW8Num17z0"/>
    <w:rPr>
      <w:rFonts w:ascii="Wingdings" w:hAnsi="Wingdings" w:cs="Wingdings"/>
    </w:rPr>
  </w:style>
  <w:style w:type="character" w:customStyle="1" w:styleId="WW8Num17z1">
    <w:name w:val="WW8Num17z1"/>
    <w:rPr>
      <w:rFonts w:ascii="Courier New" w:hAnsi="Courier New" w:cs="Symbol"/>
    </w:rPr>
  </w:style>
  <w:style w:type="character" w:customStyle="1" w:styleId="WW8Num17z3">
    <w:name w:val="WW8Num17z3"/>
    <w:rPr>
      <w:rFonts w:ascii="Symbol" w:hAnsi="Symbol" w:cs="Symbol"/>
    </w:rPr>
  </w:style>
  <w:style w:type="character" w:customStyle="1" w:styleId="WW8Num18z0">
    <w:name w:val="WW8Num18z0"/>
    <w:rPr>
      <w:rFonts w:ascii="Symbol" w:hAnsi="Symbol" w:cs="Symbol"/>
    </w:rPr>
  </w:style>
  <w:style w:type="character" w:customStyle="1" w:styleId="WW8Num18z1">
    <w:name w:val="WW8Num18z1"/>
    <w:rPr>
      <w:rFonts w:ascii="Courier New" w:hAnsi="Courier New" w:cs="Symbol"/>
    </w:rPr>
  </w:style>
  <w:style w:type="character" w:customStyle="1" w:styleId="WW8Num18z2">
    <w:name w:val="WW8Num18z2"/>
    <w:rPr>
      <w:rFonts w:ascii="Wingdings" w:hAnsi="Wingdings" w:cs="Wingdings"/>
    </w:rPr>
  </w:style>
  <w:style w:type="character" w:customStyle="1" w:styleId="DefaultParagraphFont1">
    <w:name w:val="Default Paragraph Font1"/>
  </w:style>
  <w:style w:type="character" w:customStyle="1" w:styleId="Heading1Char">
    <w:name w:val="Heading 1 Char"/>
    <w:rPr>
      <w:rFonts w:ascii="Arial" w:eastAsia="Times New Roman" w:hAnsi="Arial" w:cs="Times New Roman"/>
      <w:b/>
      <w:bCs/>
      <w:sz w:val="28"/>
      <w:szCs w:val="28"/>
    </w:rPr>
  </w:style>
  <w:style w:type="character" w:customStyle="1" w:styleId="Heading2Char">
    <w:name w:val="Heading 2 Char"/>
    <w:rPr>
      <w:rFonts w:ascii="Arial" w:eastAsia="Times New Roman" w:hAnsi="Arial" w:cs="Times New Roman"/>
      <w:b/>
      <w:bCs/>
      <w:color w:val="000000"/>
      <w:sz w:val="24"/>
      <w:szCs w:val="26"/>
    </w:rPr>
  </w:style>
  <w:style w:type="character" w:customStyle="1" w:styleId="Heading3Char">
    <w:name w:val="Heading 3 Char"/>
    <w:rPr>
      <w:rFonts w:ascii="Arial" w:eastAsia="Times New Roman" w:hAnsi="Arial" w:cs="Times New Roman"/>
      <w:b/>
      <w:bCs/>
    </w:rPr>
  </w:style>
  <w:style w:type="character" w:customStyle="1" w:styleId="TitleChar">
    <w:name w:val="Title Char"/>
    <w:rPr>
      <w:rFonts w:ascii="Arial" w:eastAsia="Times New Roman" w:hAnsi="Arial" w:cs="Times New Roman"/>
      <w:color w:val="17365D"/>
      <w:spacing w:val="5"/>
      <w:kern w:val="1"/>
      <w:sz w:val="52"/>
      <w:szCs w:val="52"/>
    </w:rPr>
  </w:style>
  <w:style w:type="character" w:customStyle="1" w:styleId="SubtitleChar">
    <w:name w:val="Subtitle Char"/>
    <w:rPr>
      <w:rFonts w:ascii="Arial" w:eastAsia="Times New Roman" w:hAnsi="Arial" w:cs="Times New Roman"/>
      <w:i/>
      <w:iCs/>
      <w:spacing w:val="15"/>
      <w:sz w:val="24"/>
      <w:szCs w:val="24"/>
    </w:rPr>
  </w:style>
  <w:style w:type="character" w:customStyle="1" w:styleId="Heading4Char">
    <w:name w:val="Heading 4 Char"/>
    <w:rPr>
      <w:rFonts w:ascii="Cambria" w:eastAsia="Times New Roman" w:hAnsi="Cambria" w:cs="Times New Roman"/>
      <w:b/>
      <w:bCs/>
      <w:i/>
      <w:iCs/>
    </w:rPr>
  </w:style>
  <w:style w:type="character" w:customStyle="1" w:styleId="Heading5Char">
    <w:name w:val="Heading 5 Char"/>
    <w:rPr>
      <w:rFonts w:ascii="Cambria" w:eastAsia="Times New Roman" w:hAnsi="Cambria" w:cs="Times New Roman"/>
      <w:color w:val="243F60"/>
    </w:rPr>
  </w:style>
  <w:style w:type="character" w:customStyle="1" w:styleId="Heading6Char">
    <w:name w:val="Heading 6 Char"/>
    <w:rPr>
      <w:rFonts w:ascii="Cambria" w:eastAsia="Times New Roman" w:hAnsi="Cambria" w:cs="Times New Roman"/>
      <w:i/>
      <w:iCs/>
      <w:color w:val="243F60"/>
    </w:rPr>
  </w:style>
  <w:style w:type="character" w:customStyle="1" w:styleId="Heading7Char">
    <w:name w:val="Heading 7 Char"/>
    <w:rPr>
      <w:rFonts w:ascii="Cambria" w:eastAsia="Times New Roman" w:hAnsi="Cambria" w:cs="Times New Roman"/>
      <w:i/>
      <w:iCs/>
      <w:color w:val="404040"/>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Hyperlink">
    <w:name w:val="Hyperlink"/>
    <w:uiPriority w:val="99"/>
    <w:rPr>
      <w:color w:val="0000FF"/>
      <w:u w:val="single"/>
    </w:rPr>
  </w:style>
  <w:style w:type="character" w:customStyle="1" w:styleId="BalloonTextChar">
    <w:name w:val="Balloon Text Char"/>
    <w:rPr>
      <w:rFonts w:ascii="Tahoma" w:hAnsi="Tahoma" w:cs="Tahoma"/>
      <w:sz w:val="16"/>
      <w:szCs w:val="16"/>
    </w:rPr>
  </w:style>
  <w:style w:type="character" w:customStyle="1" w:styleId="IntenseEmphasis1">
    <w:name w:val="Intense Emphasis1"/>
    <w:rPr>
      <w:b/>
      <w:bCs/>
      <w:i/>
      <w:iCs/>
      <w:color w:val="000000"/>
    </w:rPr>
  </w:style>
  <w:style w:type="character" w:customStyle="1" w:styleId="IntenseQuoteChar">
    <w:name w:val="Intense Quote Char"/>
    <w:rPr>
      <w:rFonts w:ascii="Arial" w:hAnsi="Arial" w:cs="Arial"/>
      <w:b/>
      <w:bCs/>
      <w:i/>
      <w:iCs/>
    </w:rPr>
  </w:style>
  <w:style w:type="character" w:customStyle="1" w:styleId="HeaderChar">
    <w:name w:val="Header Char"/>
    <w:rPr>
      <w:rFonts w:ascii="Arial" w:hAnsi="Arial" w:cs="Arial"/>
      <w:sz w:val="22"/>
      <w:szCs w:val="22"/>
    </w:rPr>
  </w:style>
  <w:style w:type="character" w:customStyle="1" w:styleId="FooterChar">
    <w:name w:val="Footer Char"/>
    <w:rPr>
      <w:rFonts w:ascii="Arial" w:hAnsi="Arial" w:cs="Arial"/>
      <w:sz w:val="22"/>
      <w:szCs w:val="22"/>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FollowedHyperlink">
    <w:name w:val="FollowedHyperlink"/>
    <w:rPr>
      <w:color w:val="800000"/>
      <w:u w:val="single"/>
    </w:rPr>
  </w:style>
  <w:style w:type="paragraph" w:customStyle="1" w:styleId="Heading">
    <w:name w:val="Heading"/>
    <w:basedOn w:val="Normal"/>
    <w:next w:val="Normal"/>
    <w:pPr>
      <w:pBdr>
        <w:bottom w:val="single" w:sz="8" w:space="4" w:color="FFFF00"/>
      </w:pBdr>
      <w:spacing w:after="300" w:line="240" w:lineRule="auto"/>
    </w:pPr>
    <w:rPr>
      <w:rFonts w:eastAsia="Times New Roman" w:cs="Times New Roman"/>
      <w:color w:val="17365D"/>
      <w:spacing w:val="5"/>
      <w:kern w:val="1"/>
      <w:sz w:val="52"/>
      <w:szCs w:val="52"/>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rsid w:val="00753253"/>
    <w:pPr>
      <w:suppressLineNumbers/>
      <w:spacing w:before="120"/>
      <w:jc w:val="center"/>
    </w:pPr>
    <w:rPr>
      <w:rFonts w:cs="Lohit Hindi"/>
      <w:i/>
      <w:iCs/>
      <w:noProof/>
      <w:sz w:val="24"/>
      <w:szCs w:val="24"/>
    </w:rPr>
  </w:style>
  <w:style w:type="paragraph" w:customStyle="1" w:styleId="Index">
    <w:name w:val="Index"/>
    <w:basedOn w:val="Normal"/>
    <w:pPr>
      <w:suppressLineNumbers/>
    </w:pPr>
    <w:rPr>
      <w:rFonts w:cs="Lohit Hindi"/>
    </w:rPr>
  </w:style>
  <w:style w:type="paragraph" w:customStyle="1" w:styleId="NoSpacing1">
    <w:name w:val="No Spacing1"/>
    <w:pPr>
      <w:suppressAutoHyphens/>
      <w:spacing w:before="480" w:after="240" w:line="276" w:lineRule="auto"/>
      <w:ind w:left="432" w:hanging="432"/>
    </w:pPr>
    <w:rPr>
      <w:rFonts w:ascii="Arial" w:eastAsia="Calibri" w:hAnsi="Arial" w:cs="Arial"/>
      <w:sz w:val="22"/>
      <w:szCs w:val="22"/>
      <w:lang w:val="de-DE" w:eastAsia="zh-CN"/>
    </w:rPr>
  </w:style>
  <w:style w:type="paragraph" w:customStyle="1" w:styleId="ListParagraph1">
    <w:name w:val="List Paragraph1"/>
    <w:basedOn w:val="Normal"/>
    <w:pPr>
      <w:ind w:left="720"/>
    </w:pPr>
  </w:style>
  <w:style w:type="paragraph" w:styleId="Subtitle">
    <w:name w:val="Subtitle"/>
    <w:basedOn w:val="Normal"/>
    <w:next w:val="Normal"/>
    <w:qFormat/>
    <w:rsid w:val="003A595B"/>
    <w:rPr>
      <w:rFonts w:eastAsia="Times New Roman" w:cs="Times New Roman"/>
      <w:i/>
      <w:iCs/>
      <w:spacing w:val="15"/>
      <w:sz w:val="24"/>
      <w:szCs w:val="24"/>
    </w:rPr>
  </w:style>
  <w:style w:type="paragraph" w:customStyle="1" w:styleId="TOCHeading1">
    <w:name w:val="TOC Heading1"/>
    <w:basedOn w:val="Heading1"/>
    <w:next w:val="Normal"/>
    <w:pPr>
      <w:numPr>
        <w:numId w:val="0"/>
      </w:numPr>
    </w:pPr>
    <w:rPr>
      <w:rFonts w:ascii="Cambria" w:hAnsi="Cambria" w:cs="Cambria"/>
      <w:color w:val="365F91"/>
    </w:rPr>
  </w:style>
  <w:style w:type="paragraph" w:styleId="TOC1">
    <w:name w:val="toc 1"/>
    <w:basedOn w:val="Normal"/>
    <w:next w:val="Normal"/>
    <w:uiPriority w:val="39"/>
    <w:rsid w:val="00FC1F7D"/>
    <w:pPr>
      <w:spacing w:before="240" w:after="100"/>
      <w:contextualSpacing w:val="0"/>
    </w:pPr>
    <w:rPr>
      <w:b/>
      <w:sz w:val="24"/>
    </w:r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TOC4">
    <w:name w:val="toc 4"/>
    <w:basedOn w:val="Normal"/>
    <w:next w:val="Normal"/>
    <w:uiPriority w:val="39"/>
    <w:pPr>
      <w:spacing w:after="100"/>
      <w:ind w:left="660"/>
    </w:pPr>
    <w:rPr>
      <w:rFonts w:ascii="Calibri" w:eastAsia="Times New Roman" w:hAnsi="Calibri" w:cs="Calibri"/>
    </w:rPr>
  </w:style>
  <w:style w:type="paragraph" w:styleId="TOC5">
    <w:name w:val="toc 5"/>
    <w:basedOn w:val="Normal"/>
    <w:next w:val="Normal"/>
    <w:uiPriority w:val="39"/>
    <w:pPr>
      <w:spacing w:after="100"/>
      <w:ind w:left="880"/>
    </w:pPr>
    <w:rPr>
      <w:rFonts w:ascii="Calibri" w:eastAsia="Times New Roman" w:hAnsi="Calibri" w:cs="Calibri"/>
    </w:rPr>
  </w:style>
  <w:style w:type="paragraph" w:styleId="TOC6">
    <w:name w:val="toc 6"/>
    <w:basedOn w:val="Normal"/>
    <w:next w:val="Normal"/>
    <w:uiPriority w:val="39"/>
    <w:pPr>
      <w:spacing w:after="100"/>
      <w:ind w:left="1100"/>
    </w:pPr>
    <w:rPr>
      <w:rFonts w:ascii="Calibri" w:eastAsia="Times New Roman" w:hAnsi="Calibri" w:cs="Calibri"/>
    </w:rPr>
  </w:style>
  <w:style w:type="paragraph" w:styleId="TOC7">
    <w:name w:val="toc 7"/>
    <w:basedOn w:val="Normal"/>
    <w:next w:val="Normal"/>
    <w:uiPriority w:val="39"/>
    <w:pPr>
      <w:spacing w:after="100"/>
      <w:ind w:left="1320"/>
    </w:pPr>
    <w:rPr>
      <w:rFonts w:ascii="Calibri" w:eastAsia="Times New Roman" w:hAnsi="Calibri" w:cs="Calibri"/>
    </w:rPr>
  </w:style>
  <w:style w:type="paragraph" w:styleId="TOC8">
    <w:name w:val="toc 8"/>
    <w:basedOn w:val="Normal"/>
    <w:next w:val="Normal"/>
    <w:uiPriority w:val="39"/>
    <w:pPr>
      <w:spacing w:after="100"/>
      <w:ind w:left="1540"/>
    </w:pPr>
    <w:rPr>
      <w:rFonts w:ascii="Calibri" w:eastAsia="Times New Roman" w:hAnsi="Calibri" w:cs="Calibri"/>
    </w:rPr>
  </w:style>
  <w:style w:type="paragraph" w:styleId="TOC9">
    <w:name w:val="toc 9"/>
    <w:basedOn w:val="Normal"/>
    <w:next w:val="Normal"/>
    <w:uiPriority w:val="39"/>
    <w:pPr>
      <w:spacing w:after="100"/>
      <w:ind w:left="1760"/>
    </w:pPr>
    <w:rPr>
      <w:rFonts w:ascii="Calibri" w:eastAsia="Times New Roman" w:hAnsi="Calibri" w:cs="Calibri"/>
    </w:rPr>
  </w:style>
  <w:style w:type="paragraph" w:customStyle="1" w:styleId="BalloonText1">
    <w:name w:val="Balloon Text1"/>
    <w:basedOn w:val="Normal"/>
    <w:pPr>
      <w:spacing w:after="0" w:line="240" w:lineRule="auto"/>
    </w:pPr>
    <w:rPr>
      <w:rFonts w:ascii="Tahoma" w:hAnsi="Tahoma" w:cs="Tahoma"/>
      <w:sz w:val="16"/>
      <w:szCs w:val="16"/>
    </w:rPr>
  </w:style>
  <w:style w:type="paragraph" w:customStyle="1" w:styleId="IntenseQuote1">
    <w:name w:val="Intense Quote1"/>
    <w:basedOn w:val="Normal"/>
    <w:next w:val="Normal"/>
    <w:pPr>
      <w:pBdr>
        <w:bottom w:val="single" w:sz="4" w:space="4" w:color="FFFF00"/>
      </w:pBdr>
      <w:spacing w:before="200" w:after="280"/>
      <w:ind w:left="936" w:right="936"/>
    </w:pPr>
    <w:rPr>
      <w:b/>
      <w:bCs/>
      <w:i/>
      <w:iCs/>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rsid w:val="00576B38"/>
    <w:pPr>
      <w:suppressLineNumbers/>
      <w:spacing w:before="120" w:after="0"/>
    </w:pPr>
  </w:style>
  <w:style w:type="paragraph" w:customStyle="1" w:styleId="Table">
    <w:name w:val="Table"/>
    <w:basedOn w:val="Caption"/>
    <w:rsid w:val="007468D6"/>
  </w:style>
  <w:style w:type="paragraph" w:customStyle="1" w:styleId="TableHeading">
    <w:name w:val="Table Heading"/>
    <w:basedOn w:val="TableContents"/>
    <w:pPr>
      <w:jc w:val="center"/>
    </w:pPr>
    <w:rPr>
      <w:b/>
      <w:bCs/>
    </w:rPr>
  </w:style>
  <w:style w:type="paragraph" w:styleId="BalloonText">
    <w:name w:val="Balloon Text"/>
    <w:basedOn w:val="Normal"/>
    <w:link w:val="BalloonTextChar1"/>
    <w:uiPriority w:val="99"/>
    <w:semiHidden/>
    <w:unhideWhenUsed/>
    <w:rsid w:val="00063763"/>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rsid w:val="0057083C"/>
  </w:style>
  <w:style w:type="character" w:customStyle="1" w:styleId="BalloonTextChar1">
    <w:name w:val="Balloon Text Char1"/>
    <w:link w:val="BalloonText"/>
    <w:uiPriority w:val="99"/>
    <w:semiHidden/>
    <w:rsid w:val="00063763"/>
    <w:rPr>
      <w:rFonts w:ascii="Tahoma" w:eastAsia="Calibri" w:hAnsi="Tahoma" w:cs="Tahoma"/>
      <w:sz w:val="16"/>
      <w:szCs w:val="16"/>
      <w:lang w:val="de-DE" w:eastAsia="zh-CN"/>
    </w:rPr>
  </w:style>
  <w:style w:type="table" w:styleId="TableGrid">
    <w:name w:val="Table Grid"/>
    <w:basedOn w:val="TableNormal"/>
    <w:uiPriority w:val="59"/>
    <w:rsid w:val="009372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semiHidden/>
    <w:unhideWhenUsed/>
    <w:rsid w:val="0016628B"/>
    <w:pPr>
      <w:spacing w:after="0" w:line="240" w:lineRule="auto"/>
    </w:pPr>
    <w:rPr>
      <w:rFonts w:ascii="Calibri" w:hAnsi="Calibri" w:cs="Times New Roman"/>
      <w:szCs w:val="21"/>
      <w:lang w:val="en-GB" w:eastAsia="en-US"/>
    </w:rPr>
  </w:style>
  <w:style w:type="character" w:customStyle="1" w:styleId="PlainTextChar">
    <w:name w:val="Plain Text Char"/>
    <w:link w:val="PlainText"/>
    <w:uiPriority w:val="99"/>
    <w:semiHidden/>
    <w:rsid w:val="0016628B"/>
    <w:rPr>
      <w:rFonts w:ascii="Calibri" w:eastAsia="Calibri" w:hAnsi="Calibri"/>
      <w:sz w:val="22"/>
      <w:szCs w:val="21"/>
      <w:lang w:eastAsia="en-US"/>
    </w:rPr>
  </w:style>
  <w:style w:type="paragraph" w:customStyle="1" w:styleId="InfoBlock">
    <w:name w:val="Info Block"/>
    <w:basedOn w:val="Normal"/>
    <w:qFormat/>
    <w:rsid w:val="003A595B"/>
    <w:pPr>
      <w:spacing w:line="240" w:lineRule="auto"/>
      <w:ind w:left="432"/>
    </w:pPr>
    <w:rPr>
      <w:rFonts w:eastAsia="Times New Roman" w:cs="Times New Roman"/>
      <w:szCs w:val="20"/>
    </w:rPr>
  </w:style>
  <w:style w:type="paragraph" w:customStyle="1" w:styleId="ListofFigures">
    <w:name w:val="List of Figures"/>
    <w:basedOn w:val="Heading1"/>
    <w:qFormat/>
    <w:rsid w:val="003A595B"/>
    <w:pPr>
      <w:numPr>
        <w:numId w:val="0"/>
      </w:numPr>
    </w:pPr>
  </w:style>
  <w:style w:type="paragraph" w:customStyle="1" w:styleId="ListofTables">
    <w:name w:val="List of Tables"/>
    <w:qFormat/>
    <w:rsid w:val="003A595B"/>
    <w:pPr>
      <w:pageBreakBefore/>
      <w:spacing w:before="480" w:after="240" w:line="276" w:lineRule="auto"/>
      <w:jc w:val="center"/>
      <w:outlineLvl w:val="2"/>
    </w:pPr>
    <w:rPr>
      <w:rFonts w:ascii="Arial" w:hAnsi="Arial"/>
      <w:b/>
      <w:bCs/>
      <w:sz w:val="28"/>
      <w:szCs w:val="28"/>
      <w:lang w:eastAsia="zh-CN"/>
    </w:rPr>
  </w:style>
  <w:style w:type="paragraph" w:customStyle="1" w:styleId="ListofAbbreviations">
    <w:name w:val="List of Abbreviations"/>
    <w:basedOn w:val="Heading1"/>
    <w:qFormat/>
    <w:rsid w:val="003A595B"/>
    <w:pPr>
      <w:numPr>
        <w:numId w:val="0"/>
      </w:numPr>
    </w:pPr>
  </w:style>
  <w:style w:type="paragraph" w:styleId="Title">
    <w:name w:val="Title"/>
    <w:basedOn w:val="Normal"/>
    <w:next w:val="Normal"/>
    <w:link w:val="TitleChar1"/>
    <w:qFormat/>
    <w:rsid w:val="003A595B"/>
    <w:pPr>
      <w:spacing w:before="240" w:after="60"/>
      <w:jc w:val="center"/>
      <w:outlineLvl w:val="0"/>
    </w:pPr>
    <w:rPr>
      <w:rFonts w:ascii="Cambria" w:eastAsia="Times New Roman" w:hAnsi="Cambria" w:cs="Times New Roman"/>
      <w:b/>
      <w:bCs/>
      <w:kern w:val="28"/>
      <w:sz w:val="32"/>
      <w:szCs w:val="32"/>
      <w:lang w:val="de-DE"/>
    </w:rPr>
  </w:style>
  <w:style w:type="character" w:customStyle="1" w:styleId="TitleChar1">
    <w:name w:val="Title Char1"/>
    <w:link w:val="Title"/>
    <w:rsid w:val="003A595B"/>
    <w:rPr>
      <w:rFonts w:ascii="Cambria" w:hAnsi="Cambria"/>
      <w:b/>
      <w:bCs/>
      <w:kern w:val="28"/>
      <w:sz w:val="32"/>
      <w:szCs w:val="32"/>
      <w:lang w:val="de-DE" w:eastAsia="zh-CN"/>
    </w:rPr>
  </w:style>
  <w:style w:type="character" w:customStyle="1" w:styleId="UniversityName">
    <w:name w:val="UniversityName"/>
    <w:qFormat/>
    <w:rsid w:val="003C23A0"/>
    <w:rPr>
      <w:rFonts w:eastAsia="Arial"/>
    </w:rPr>
  </w:style>
  <w:style w:type="character" w:customStyle="1" w:styleId="TeamName">
    <w:name w:val="TeamName"/>
    <w:basedOn w:val="DefaultParagraphFont"/>
    <w:qFormat/>
    <w:rsid w:val="003C23A0"/>
  </w:style>
  <w:style w:type="character" w:customStyle="1" w:styleId="CarNumber">
    <w:name w:val="CarNumber"/>
    <w:basedOn w:val="DefaultParagraphFont"/>
    <w:qFormat/>
    <w:rsid w:val="003C23A0"/>
  </w:style>
  <w:style w:type="paragraph" w:customStyle="1" w:styleId="University">
    <w:name w:val="University"/>
    <w:basedOn w:val="TableContents"/>
    <w:qFormat/>
    <w:rsid w:val="00517339"/>
  </w:style>
  <w:style w:type="paragraph" w:customStyle="1" w:styleId="CarNo">
    <w:name w:val="CarNo"/>
    <w:basedOn w:val="TableContents"/>
    <w:qFormat/>
    <w:rsid w:val="00517339"/>
  </w:style>
  <w:style w:type="character" w:styleId="CommentReference">
    <w:name w:val="annotation reference"/>
    <w:uiPriority w:val="99"/>
    <w:semiHidden/>
    <w:unhideWhenUsed/>
    <w:rsid w:val="00CC3199"/>
    <w:rPr>
      <w:sz w:val="16"/>
      <w:szCs w:val="16"/>
    </w:rPr>
  </w:style>
  <w:style w:type="paragraph" w:styleId="CommentText">
    <w:name w:val="annotation text"/>
    <w:basedOn w:val="Normal"/>
    <w:link w:val="CommentTextChar"/>
    <w:uiPriority w:val="99"/>
    <w:semiHidden/>
    <w:unhideWhenUsed/>
    <w:rsid w:val="00CC3199"/>
    <w:rPr>
      <w:sz w:val="20"/>
      <w:szCs w:val="20"/>
    </w:rPr>
  </w:style>
  <w:style w:type="character" w:customStyle="1" w:styleId="CommentTextChar">
    <w:name w:val="Comment Text Char"/>
    <w:link w:val="CommentText"/>
    <w:uiPriority w:val="99"/>
    <w:semiHidden/>
    <w:rsid w:val="00CC3199"/>
    <w:rPr>
      <w:rFonts w:ascii="Arial" w:eastAsia="Calibri" w:hAnsi="Arial" w:cs="Arial"/>
      <w:lang w:eastAsia="zh-CN"/>
    </w:rPr>
  </w:style>
  <w:style w:type="paragraph" w:styleId="CommentSubject">
    <w:name w:val="annotation subject"/>
    <w:basedOn w:val="CommentText"/>
    <w:next w:val="CommentText"/>
    <w:link w:val="CommentSubjectChar"/>
    <w:uiPriority w:val="99"/>
    <w:semiHidden/>
    <w:unhideWhenUsed/>
    <w:rsid w:val="00CC3199"/>
    <w:rPr>
      <w:b/>
      <w:bCs/>
    </w:rPr>
  </w:style>
  <w:style w:type="character" w:customStyle="1" w:styleId="CommentSubjectChar">
    <w:name w:val="Comment Subject Char"/>
    <w:link w:val="CommentSubject"/>
    <w:uiPriority w:val="99"/>
    <w:semiHidden/>
    <w:rsid w:val="00CC3199"/>
    <w:rPr>
      <w:rFonts w:ascii="Arial" w:eastAsia="Calibri" w:hAnsi="Arial" w:cs="Arial"/>
      <w:b/>
      <w:bCs/>
      <w:lang w:eastAsia="zh-CN"/>
    </w:rPr>
  </w:style>
  <w:style w:type="paragraph" w:customStyle="1" w:styleId="Default">
    <w:name w:val="Default"/>
    <w:rsid w:val="00026938"/>
    <w:pPr>
      <w:autoSpaceDE w:val="0"/>
      <w:autoSpaceDN w:val="0"/>
      <w:adjustRightInd w:val="0"/>
    </w:pPr>
    <w:rPr>
      <w:color w:val="000000"/>
      <w:sz w:val="24"/>
      <w:szCs w:val="24"/>
    </w:rPr>
  </w:style>
  <w:style w:type="paragraph" w:styleId="FootnoteText">
    <w:name w:val="footnote text"/>
    <w:basedOn w:val="Normal"/>
    <w:link w:val="FootnoteTextChar"/>
    <w:uiPriority w:val="99"/>
    <w:semiHidden/>
    <w:unhideWhenUsed/>
    <w:rsid w:val="008A1032"/>
    <w:rPr>
      <w:sz w:val="20"/>
      <w:szCs w:val="20"/>
    </w:rPr>
  </w:style>
  <w:style w:type="character" w:customStyle="1" w:styleId="FootnoteTextChar">
    <w:name w:val="Footnote Text Char"/>
    <w:link w:val="FootnoteText"/>
    <w:uiPriority w:val="99"/>
    <w:semiHidden/>
    <w:rsid w:val="008A1032"/>
    <w:rPr>
      <w:rFonts w:ascii="Arial" w:eastAsia="Calibri" w:hAnsi="Arial" w:cs="Arial"/>
      <w:lang w:eastAsia="zh-CN"/>
    </w:rPr>
  </w:style>
  <w:style w:type="character" w:styleId="FootnoteReference">
    <w:name w:val="footnote reference"/>
    <w:uiPriority w:val="99"/>
    <w:semiHidden/>
    <w:unhideWhenUsed/>
    <w:rsid w:val="008A1032"/>
    <w:rPr>
      <w:vertAlign w:val="superscript"/>
    </w:rPr>
  </w:style>
  <w:style w:type="character" w:styleId="PlaceholderText">
    <w:name w:val="Placeholder Text"/>
    <w:basedOn w:val="DefaultParagraphFont"/>
    <w:uiPriority w:val="99"/>
    <w:semiHidden/>
    <w:rsid w:val="001624F0"/>
    <w:rPr>
      <w:color w:val="808080"/>
    </w:rPr>
  </w:style>
  <w:style w:type="paragraph" w:customStyle="1" w:styleId="HeadLeft">
    <w:name w:val="Head Left"/>
    <w:basedOn w:val="InfoBlock"/>
    <w:qFormat/>
    <w:rsid w:val="00672EA3"/>
    <w:pPr>
      <w:ind w:left="0"/>
    </w:pPr>
    <w:rPr>
      <w:b/>
    </w:rPr>
  </w:style>
  <w:style w:type="paragraph" w:styleId="ListParagraph">
    <w:name w:val="List Paragraph"/>
    <w:basedOn w:val="Normal"/>
    <w:qFormat/>
    <w:rsid w:val="00F41CBD"/>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865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mailto:formulaimperial@imperialsociety.in"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formulaimperial@imperialsociety.in"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BB09EE-B3FD-4E9F-ABB8-F5424B153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22</Pages>
  <Words>1967</Words>
  <Characters>11216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2016 Formula Hybrid ESF Part 1 (Rev 0)</vt:lpstr>
    </vt:vector>
  </TitlesOfParts>
  <Company>Formula Hybrid</Company>
  <LinksUpToDate>false</LinksUpToDate>
  <CharactersWithSpaces>13157</CharactersWithSpaces>
  <SharedDoc>false</SharedDoc>
  <HLinks>
    <vt:vector size="612" baseType="variant">
      <vt:variant>
        <vt:i4>1441845</vt:i4>
      </vt:variant>
      <vt:variant>
        <vt:i4>605</vt:i4>
      </vt:variant>
      <vt:variant>
        <vt:i4>0</vt:i4>
      </vt:variant>
      <vt:variant>
        <vt:i4>5</vt:i4>
      </vt:variant>
      <vt:variant>
        <vt:lpwstr/>
      </vt:variant>
      <vt:variant>
        <vt:lpwstr>_Toc412631071</vt:lpwstr>
      </vt:variant>
      <vt:variant>
        <vt:i4>1441845</vt:i4>
      </vt:variant>
      <vt:variant>
        <vt:i4>599</vt:i4>
      </vt:variant>
      <vt:variant>
        <vt:i4>0</vt:i4>
      </vt:variant>
      <vt:variant>
        <vt:i4>5</vt:i4>
      </vt:variant>
      <vt:variant>
        <vt:lpwstr/>
      </vt:variant>
      <vt:variant>
        <vt:lpwstr>_Toc412631070</vt:lpwstr>
      </vt:variant>
      <vt:variant>
        <vt:i4>1507381</vt:i4>
      </vt:variant>
      <vt:variant>
        <vt:i4>593</vt:i4>
      </vt:variant>
      <vt:variant>
        <vt:i4>0</vt:i4>
      </vt:variant>
      <vt:variant>
        <vt:i4>5</vt:i4>
      </vt:variant>
      <vt:variant>
        <vt:lpwstr/>
      </vt:variant>
      <vt:variant>
        <vt:lpwstr>_Toc412631069</vt:lpwstr>
      </vt:variant>
      <vt:variant>
        <vt:i4>1507381</vt:i4>
      </vt:variant>
      <vt:variant>
        <vt:i4>587</vt:i4>
      </vt:variant>
      <vt:variant>
        <vt:i4>0</vt:i4>
      </vt:variant>
      <vt:variant>
        <vt:i4>5</vt:i4>
      </vt:variant>
      <vt:variant>
        <vt:lpwstr/>
      </vt:variant>
      <vt:variant>
        <vt:lpwstr>_Toc412631068</vt:lpwstr>
      </vt:variant>
      <vt:variant>
        <vt:i4>1507381</vt:i4>
      </vt:variant>
      <vt:variant>
        <vt:i4>581</vt:i4>
      </vt:variant>
      <vt:variant>
        <vt:i4>0</vt:i4>
      </vt:variant>
      <vt:variant>
        <vt:i4>5</vt:i4>
      </vt:variant>
      <vt:variant>
        <vt:lpwstr/>
      </vt:variant>
      <vt:variant>
        <vt:lpwstr>_Toc412631067</vt:lpwstr>
      </vt:variant>
      <vt:variant>
        <vt:i4>1507381</vt:i4>
      </vt:variant>
      <vt:variant>
        <vt:i4>575</vt:i4>
      </vt:variant>
      <vt:variant>
        <vt:i4>0</vt:i4>
      </vt:variant>
      <vt:variant>
        <vt:i4>5</vt:i4>
      </vt:variant>
      <vt:variant>
        <vt:lpwstr/>
      </vt:variant>
      <vt:variant>
        <vt:lpwstr>_Toc412631066</vt:lpwstr>
      </vt:variant>
      <vt:variant>
        <vt:i4>1507381</vt:i4>
      </vt:variant>
      <vt:variant>
        <vt:i4>569</vt:i4>
      </vt:variant>
      <vt:variant>
        <vt:i4>0</vt:i4>
      </vt:variant>
      <vt:variant>
        <vt:i4>5</vt:i4>
      </vt:variant>
      <vt:variant>
        <vt:lpwstr/>
      </vt:variant>
      <vt:variant>
        <vt:lpwstr>_Toc412631065</vt:lpwstr>
      </vt:variant>
      <vt:variant>
        <vt:i4>1507381</vt:i4>
      </vt:variant>
      <vt:variant>
        <vt:i4>563</vt:i4>
      </vt:variant>
      <vt:variant>
        <vt:i4>0</vt:i4>
      </vt:variant>
      <vt:variant>
        <vt:i4>5</vt:i4>
      </vt:variant>
      <vt:variant>
        <vt:lpwstr/>
      </vt:variant>
      <vt:variant>
        <vt:lpwstr>_Toc412631064</vt:lpwstr>
      </vt:variant>
      <vt:variant>
        <vt:i4>1507381</vt:i4>
      </vt:variant>
      <vt:variant>
        <vt:i4>557</vt:i4>
      </vt:variant>
      <vt:variant>
        <vt:i4>0</vt:i4>
      </vt:variant>
      <vt:variant>
        <vt:i4>5</vt:i4>
      </vt:variant>
      <vt:variant>
        <vt:lpwstr/>
      </vt:variant>
      <vt:variant>
        <vt:lpwstr>_Toc412631063</vt:lpwstr>
      </vt:variant>
      <vt:variant>
        <vt:i4>1507381</vt:i4>
      </vt:variant>
      <vt:variant>
        <vt:i4>551</vt:i4>
      </vt:variant>
      <vt:variant>
        <vt:i4>0</vt:i4>
      </vt:variant>
      <vt:variant>
        <vt:i4>5</vt:i4>
      </vt:variant>
      <vt:variant>
        <vt:lpwstr/>
      </vt:variant>
      <vt:variant>
        <vt:lpwstr>_Toc412631062</vt:lpwstr>
      </vt:variant>
      <vt:variant>
        <vt:i4>1507381</vt:i4>
      </vt:variant>
      <vt:variant>
        <vt:i4>545</vt:i4>
      </vt:variant>
      <vt:variant>
        <vt:i4>0</vt:i4>
      </vt:variant>
      <vt:variant>
        <vt:i4>5</vt:i4>
      </vt:variant>
      <vt:variant>
        <vt:lpwstr/>
      </vt:variant>
      <vt:variant>
        <vt:lpwstr>_Toc412631061</vt:lpwstr>
      </vt:variant>
      <vt:variant>
        <vt:i4>1507381</vt:i4>
      </vt:variant>
      <vt:variant>
        <vt:i4>539</vt:i4>
      </vt:variant>
      <vt:variant>
        <vt:i4>0</vt:i4>
      </vt:variant>
      <vt:variant>
        <vt:i4>5</vt:i4>
      </vt:variant>
      <vt:variant>
        <vt:lpwstr/>
      </vt:variant>
      <vt:variant>
        <vt:lpwstr>_Toc412631060</vt:lpwstr>
      </vt:variant>
      <vt:variant>
        <vt:i4>1310773</vt:i4>
      </vt:variant>
      <vt:variant>
        <vt:i4>533</vt:i4>
      </vt:variant>
      <vt:variant>
        <vt:i4>0</vt:i4>
      </vt:variant>
      <vt:variant>
        <vt:i4>5</vt:i4>
      </vt:variant>
      <vt:variant>
        <vt:lpwstr/>
      </vt:variant>
      <vt:variant>
        <vt:lpwstr>_Toc412631059</vt:lpwstr>
      </vt:variant>
      <vt:variant>
        <vt:i4>1310773</vt:i4>
      </vt:variant>
      <vt:variant>
        <vt:i4>527</vt:i4>
      </vt:variant>
      <vt:variant>
        <vt:i4>0</vt:i4>
      </vt:variant>
      <vt:variant>
        <vt:i4>5</vt:i4>
      </vt:variant>
      <vt:variant>
        <vt:lpwstr/>
      </vt:variant>
      <vt:variant>
        <vt:lpwstr>_Toc412631058</vt:lpwstr>
      </vt:variant>
      <vt:variant>
        <vt:i4>1310773</vt:i4>
      </vt:variant>
      <vt:variant>
        <vt:i4>521</vt:i4>
      </vt:variant>
      <vt:variant>
        <vt:i4>0</vt:i4>
      </vt:variant>
      <vt:variant>
        <vt:i4>5</vt:i4>
      </vt:variant>
      <vt:variant>
        <vt:lpwstr/>
      </vt:variant>
      <vt:variant>
        <vt:lpwstr>_Toc412631057</vt:lpwstr>
      </vt:variant>
      <vt:variant>
        <vt:i4>1310773</vt:i4>
      </vt:variant>
      <vt:variant>
        <vt:i4>515</vt:i4>
      </vt:variant>
      <vt:variant>
        <vt:i4>0</vt:i4>
      </vt:variant>
      <vt:variant>
        <vt:i4>5</vt:i4>
      </vt:variant>
      <vt:variant>
        <vt:lpwstr/>
      </vt:variant>
      <vt:variant>
        <vt:lpwstr>_Toc412631056</vt:lpwstr>
      </vt:variant>
      <vt:variant>
        <vt:i4>1310773</vt:i4>
      </vt:variant>
      <vt:variant>
        <vt:i4>506</vt:i4>
      </vt:variant>
      <vt:variant>
        <vt:i4>0</vt:i4>
      </vt:variant>
      <vt:variant>
        <vt:i4>5</vt:i4>
      </vt:variant>
      <vt:variant>
        <vt:lpwstr/>
      </vt:variant>
      <vt:variant>
        <vt:lpwstr>_Toc412631055</vt:lpwstr>
      </vt:variant>
      <vt:variant>
        <vt:i4>1310773</vt:i4>
      </vt:variant>
      <vt:variant>
        <vt:i4>500</vt:i4>
      </vt:variant>
      <vt:variant>
        <vt:i4>0</vt:i4>
      </vt:variant>
      <vt:variant>
        <vt:i4>5</vt:i4>
      </vt:variant>
      <vt:variant>
        <vt:lpwstr/>
      </vt:variant>
      <vt:variant>
        <vt:lpwstr>_Toc412631054</vt:lpwstr>
      </vt:variant>
      <vt:variant>
        <vt:i4>1310773</vt:i4>
      </vt:variant>
      <vt:variant>
        <vt:i4>494</vt:i4>
      </vt:variant>
      <vt:variant>
        <vt:i4>0</vt:i4>
      </vt:variant>
      <vt:variant>
        <vt:i4>5</vt:i4>
      </vt:variant>
      <vt:variant>
        <vt:lpwstr/>
      </vt:variant>
      <vt:variant>
        <vt:lpwstr>_Toc412631053</vt:lpwstr>
      </vt:variant>
      <vt:variant>
        <vt:i4>1310773</vt:i4>
      </vt:variant>
      <vt:variant>
        <vt:i4>488</vt:i4>
      </vt:variant>
      <vt:variant>
        <vt:i4>0</vt:i4>
      </vt:variant>
      <vt:variant>
        <vt:i4>5</vt:i4>
      </vt:variant>
      <vt:variant>
        <vt:lpwstr/>
      </vt:variant>
      <vt:variant>
        <vt:lpwstr>_Toc412631052</vt:lpwstr>
      </vt:variant>
      <vt:variant>
        <vt:i4>1310773</vt:i4>
      </vt:variant>
      <vt:variant>
        <vt:i4>482</vt:i4>
      </vt:variant>
      <vt:variant>
        <vt:i4>0</vt:i4>
      </vt:variant>
      <vt:variant>
        <vt:i4>5</vt:i4>
      </vt:variant>
      <vt:variant>
        <vt:lpwstr/>
      </vt:variant>
      <vt:variant>
        <vt:lpwstr>_Toc412631051</vt:lpwstr>
      </vt:variant>
      <vt:variant>
        <vt:i4>1310773</vt:i4>
      </vt:variant>
      <vt:variant>
        <vt:i4>476</vt:i4>
      </vt:variant>
      <vt:variant>
        <vt:i4>0</vt:i4>
      </vt:variant>
      <vt:variant>
        <vt:i4>5</vt:i4>
      </vt:variant>
      <vt:variant>
        <vt:lpwstr/>
      </vt:variant>
      <vt:variant>
        <vt:lpwstr>_Toc412631050</vt:lpwstr>
      </vt:variant>
      <vt:variant>
        <vt:i4>1376309</vt:i4>
      </vt:variant>
      <vt:variant>
        <vt:i4>470</vt:i4>
      </vt:variant>
      <vt:variant>
        <vt:i4>0</vt:i4>
      </vt:variant>
      <vt:variant>
        <vt:i4>5</vt:i4>
      </vt:variant>
      <vt:variant>
        <vt:lpwstr/>
      </vt:variant>
      <vt:variant>
        <vt:lpwstr>_Toc412631049</vt:lpwstr>
      </vt:variant>
      <vt:variant>
        <vt:i4>1376309</vt:i4>
      </vt:variant>
      <vt:variant>
        <vt:i4>464</vt:i4>
      </vt:variant>
      <vt:variant>
        <vt:i4>0</vt:i4>
      </vt:variant>
      <vt:variant>
        <vt:i4>5</vt:i4>
      </vt:variant>
      <vt:variant>
        <vt:lpwstr/>
      </vt:variant>
      <vt:variant>
        <vt:lpwstr>_Toc412631048</vt:lpwstr>
      </vt:variant>
      <vt:variant>
        <vt:i4>1376309</vt:i4>
      </vt:variant>
      <vt:variant>
        <vt:i4>458</vt:i4>
      </vt:variant>
      <vt:variant>
        <vt:i4>0</vt:i4>
      </vt:variant>
      <vt:variant>
        <vt:i4>5</vt:i4>
      </vt:variant>
      <vt:variant>
        <vt:lpwstr/>
      </vt:variant>
      <vt:variant>
        <vt:lpwstr>_Toc412631047</vt:lpwstr>
      </vt:variant>
      <vt:variant>
        <vt:i4>1376309</vt:i4>
      </vt:variant>
      <vt:variant>
        <vt:i4>452</vt:i4>
      </vt:variant>
      <vt:variant>
        <vt:i4>0</vt:i4>
      </vt:variant>
      <vt:variant>
        <vt:i4>5</vt:i4>
      </vt:variant>
      <vt:variant>
        <vt:lpwstr/>
      </vt:variant>
      <vt:variant>
        <vt:lpwstr>_Toc412631046</vt:lpwstr>
      </vt:variant>
      <vt:variant>
        <vt:i4>1376309</vt:i4>
      </vt:variant>
      <vt:variant>
        <vt:i4>446</vt:i4>
      </vt:variant>
      <vt:variant>
        <vt:i4>0</vt:i4>
      </vt:variant>
      <vt:variant>
        <vt:i4>5</vt:i4>
      </vt:variant>
      <vt:variant>
        <vt:lpwstr/>
      </vt:variant>
      <vt:variant>
        <vt:lpwstr>_Toc412631045</vt:lpwstr>
      </vt:variant>
      <vt:variant>
        <vt:i4>1376309</vt:i4>
      </vt:variant>
      <vt:variant>
        <vt:i4>440</vt:i4>
      </vt:variant>
      <vt:variant>
        <vt:i4>0</vt:i4>
      </vt:variant>
      <vt:variant>
        <vt:i4>5</vt:i4>
      </vt:variant>
      <vt:variant>
        <vt:lpwstr/>
      </vt:variant>
      <vt:variant>
        <vt:lpwstr>_Toc412631044</vt:lpwstr>
      </vt:variant>
      <vt:variant>
        <vt:i4>1376309</vt:i4>
      </vt:variant>
      <vt:variant>
        <vt:i4>434</vt:i4>
      </vt:variant>
      <vt:variant>
        <vt:i4>0</vt:i4>
      </vt:variant>
      <vt:variant>
        <vt:i4>5</vt:i4>
      </vt:variant>
      <vt:variant>
        <vt:lpwstr/>
      </vt:variant>
      <vt:variant>
        <vt:lpwstr>_Toc412631043</vt:lpwstr>
      </vt:variant>
      <vt:variant>
        <vt:i4>1376309</vt:i4>
      </vt:variant>
      <vt:variant>
        <vt:i4>428</vt:i4>
      </vt:variant>
      <vt:variant>
        <vt:i4>0</vt:i4>
      </vt:variant>
      <vt:variant>
        <vt:i4>5</vt:i4>
      </vt:variant>
      <vt:variant>
        <vt:lpwstr/>
      </vt:variant>
      <vt:variant>
        <vt:lpwstr>_Toc412631042</vt:lpwstr>
      </vt:variant>
      <vt:variant>
        <vt:i4>1376309</vt:i4>
      </vt:variant>
      <vt:variant>
        <vt:i4>422</vt:i4>
      </vt:variant>
      <vt:variant>
        <vt:i4>0</vt:i4>
      </vt:variant>
      <vt:variant>
        <vt:i4>5</vt:i4>
      </vt:variant>
      <vt:variant>
        <vt:lpwstr/>
      </vt:variant>
      <vt:variant>
        <vt:lpwstr>_Toc412631041</vt:lpwstr>
      </vt:variant>
      <vt:variant>
        <vt:i4>1376309</vt:i4>
      </vt:variant>
      <vt:variant>
        <vt:i4>416</vt:i4>
      </vt:variant>
      <vt:variant>
        <vt:i4>0</vt:i4>
      </vt:variant>
      <vt:variant>
        <vt:i4>5</vt:i4>
      </vt:variant>
      <vt:variant>
        <vt:lpwstr/>
      </vt:variant>
      <vt:variant>
        <vt:lpwstr>_Toc412631040</vt:lpwstr>
      </vt:variant>
      <vt:variant>
        <vt:i4>1179701</vt:i4>
      </vt:variant>
      <vt:variant>
        <vt:i4>410</vt:i4>
      </vt:variant>
      <vt:variant>
        <vt:i4>0</vt:i4>
      </vt:variant>
      <vt:variant>
        <vt:i4>5</vt:i4>
      </vt:variant>
      <vt:variant>
        <vt:lpwstr/>
      </vt:variant>
      <vt:variant>
        <vt:lpwstr>_Toc412631039</vt:lpwstr>
      </vt:variant>
      <vt:variant>
        <vt:i4>1179701</vt:i4>
      </vt:variant>
      <vt:variant>
        <vt:i4>404</vt:i4>
      </vt:variant>
      <vt:variant>
        <vt:i4>0</vt:i4>
      </vt:variant>
      <vt:variant>
        <vt:i4>5</vt:i4>
      </vt:variant>
      <vt:variant>
        <vt:lpwstr/>
      </vt:variant>
      <vt:variant>
        <vt:lpwstr>_Toc412631038</vt:lpwstr>
      </vt:variant>
      <vt:variant>
        <vt:i4>1179701</vt:i4>
      </vt:variant>
      <vt:variant>
        <vt:i4>398</vt:i4>
      </vt:variant>
      <vt:variant>
        <vt:i4>0</vt:i4>
      </vt:variant>
      <vt:variant>
        <vt:i4>5</vt:i4>
      </vt:variant>
      <vt:variant>
        <vt:lpwstr/>
      </vt:variant>
      <vt:variant>
        <vt:lpwstr>_Toc412631037</vt:lpwstr>
      </vt:variant>
      <vt:variant>
        <vt:i4>1179701</vt:i4>
      </vt:variant>
      <vt:variant>
        <vt:i4>392</vt:i4>
      </vt:variant>
      <vt:variant>
        <vt:i4>0</vt:i4>
      </vt:variant>
      <vt:variant>
        <vt:i4>5</vt:i4>
      </vt:variant>
      <vt:variant>
        <vt:lpwstr/>
      </vt:variant>
      <vt:variant>
        <vt:lpwstr>_Toc412631036</vt:lpwstr>
      </vt:variant>
      <vt:variant>
        <vt:i4>1179701</vt:i4>
      </vt:variant>
      <vt:variant>
        <vt:i4>386</vt:i4>
      </vt:variant>
      <vt:variant>
        <vt:i4>0</vt:i4>
      </vt:variant>
      <vt:variant>
        <vt:i4>5</vt:i4>
      </vt:variant>
      <vt:variant>
        <vt:lpwstr/>
      </vt:variant>
      <vt:variant>
        <vt:lpwstr>_Toc412631035</vt:lpwstr>
      </vt:variant>
      <vt:variant>
        <vt:i4>1179701</vt:i4>
      </vt:variant>
      <vt:variant>
        <vt:i4>380</vt:i4>
      </vt:variant>
      <vt:variant>
        <vt:i4>0</vt:i4>
      </vt:variant>
      <vt:variant>
        <vt:i4>5</vt:i4>
      </vt:variant>
      <vt:variant>
        <vt:lpwstr/>
      </vt:variant>
      <vt:variant>
        <vt:lpwstr>_Toc412631034</vt:lpwstr>
      </vt:variant>
      <vt:variant>
        <vt:i4>1179701</vt:i4>
      </vt:variant>
      <vt:variant>
        <vt:i4>374</vt:i4>
      </vt:variant>
      <vt:variant>
        <vt:i4>0</vt:i4>
      </vt:variant>
      <vt:variant>
        <vt:i4>5</vt:i4>
      </vt:variant>
      <vt:variant>
        <vt:lpwstr/>
      </vt:variant>
      <vt:variant>
        <vt:lpwstr>_Toc412631033</vt:lpwstr>
      </vt:variant>
      <vt:variant>
        <vt:i4>1179701</vt:i4>
      </vt:variant>
      <vt:variant>
        <vt:i4>368</vt:i4>
      </vt:variant>
      <vt:variant>
        <vt:i4>0</vt:i4>
      </vt:variant>
      <vt:variant>
        <vt:i4>5</vt:i4>
      </vt:variant>
      <vt:variant>
        <vt:lpwstr/>
      </vt:variant>
      <vt:variant>
        <vt:lpwstr>_Toc412631032</vt:lpwstr>
      </vt:variant>
      <vt:variant>
        <vt:i4>1179701</vt:i4>
      </vt:variant>
      <vt:variant>
        <vt:i4>362</vt:i4>
      </vt:variant>
      <vt:variant>
        <vt:i4>0</vt:i4>
      </vt:variant>
      <vt:variant>
        <vt:i4>5</vt:i4>
      </vt:variant>
      <vt:variant>
        <vt:lpwstr/>
      </vt:variant>
      <vt:variant>
        <vt:lpwstr>_Toc412631031</vt:lpwstr>
      </vt:variant>
      <vt:variant>
        <vt:i4>1179701</vt:i4>
      </vt:variant>
      <vt:variant>
        <vt:i4>356</vt:i4>
      </vt:variant>
      <vt:variant>
        <vt:i4>0</vt:i4>
      </vt:variant>
      <vt:variant>
        <vt:i4>5</vt:i4>
      </vt:variant>
      <vt:variant>
        <vt:lpwstr/>
      </vt:variant>
      <vt:variant>
        <vt:lpwstr>_Toc412631030</vt:lpwstr>
      </vt:variant>
      <vt:variant>
        <vt:i4>1245237</vt:i4>
      </vt:variant>
      <vt:variant>
        <vt:i4>350</vt:i4>
      </vt:variant>
      <vt:variant>
        <vt:i4>0</vt:i4>
      </vt:variant>
      <vt:variant>
        <vt:i4>5</vt:i4>
      </vt:variant>
      <vt:variant>
        <vt:lpwstr/>
      </vt:variant>
      <vt:variant>
        <vt:lpwstr>_Toc412631029</vt:lpwstr>
      </vt:variant>
      <vt:variant>
        <vt:i4>1245237</vt:i4>
      </vt:variant>
      <vt:variant>
        <vt:i4>344</vt:i4>
      </vt:variant>
      <vt:variant>
        <vt:i4>0</vt:i4>
      </vt:variant>
      <vt:variant>
        <vt:i4>5</vt:i4>
      </vt:variant>
      <vt:variant>
        <vt:lpwstr/>
      </vt:variant>
      <vt:variant>
        <vt:lpwstr>_Toc412631028</vt:lpwstr>
      </vt:variant>
      <vt:variant>
        <vt:i4>1245237</vt:i4>
      </vt:variant>
      <vt:variant>
        <vt:i4>338</vt:i4>
      </vt:variant>
      <vt:variant>
        <vt:i4>0</vt:i4>
      </vt:variant>
      <vt:variant>
        <vt:i4>5</vt:i4>
      </vt:variant>
      <vt:variant>
        <vt:lpwstr/>
      </vt:variant>
      <vt:variant>
        <vt:lpwstr>_Toc412631027</vt:lpwstr>
      </vt:variant>
      <vt:variant>
        <vt:i4>1245237</vt:i4>
      </vt:variant>
      <vt:variant>
        <vt:i4>332</vt:i4>
      </vt:variant>
      <vt:variant>
        <vt:i4>0</vt:i4>
      </vt:variant>
      <vt:variant>
        <vt:i4>5</vt:i4>
      </vt:variant>
      <vt:variant>
        <vt:lpwstr/>
      </vt:variant>
      <vt:variant>
        <vt:lpwstr>_Toc412631026</vt:lpwstr>
      </vt:variant>
      <vt:variant>
        <vt:i4>1245237</vt:i4>
      </vt:variant>
      <vt:variant>
        <vt:i4>326</vt:i4>
      </vt:variant>
      <vt:variant>
        <vt:i4>0</vt:i4>
      </vt:variant>
      <vt:variant>
        <vt:i4>5</vt:i4>
      </vt:variant>
      <vt:variant>
        <vt:lpwstr/>
      </vt:variant>
      <vt:variant>
        <vt:lpwstr>_Toc412631025</vt:lpwstr>
      </vt:variant>
      <vt:variant>
        <vt:i4>1245237</vt:i4>
      </vt:variant>
      <vt:variant>
        <vt:i4>320</vt:i4>
      </vt:variant>
      <vt:variant>
        <vt:i4>0</vt:i4>
      </vt:variant>
      <vt:variant>
        <vt:i4>5</vt:i4>
      </vt:variant>
      <vt:variant>
        <vt:lpwstr/>
      </vt:variant>
      <vt:variant>
        <vt:lpwstr>_Toc412631024</vt:lpwstr>
      </vt:variant>
      <vt:variant>
        <vt:i4>1245237</vt:i4>
      </vt:variant>
      <vt:variant>
        <vt:i4>314</vt:i4>
      </vt:variant>
      <vt:variant>
        <vt:i4>0</vt:i4>
      </vt:variant>
      <vt:variant>
        <vt:i4>5</vt:i4>
      </vt:variant>
      <vt:variant>
        <vt:lpwstr/>
      </vt:variant>
      <vt:variant>
        <vt:lpwstr>_Toc412631023</vt:lpwstr>
      </vt:variant>
      <vt:variant>
        <vt:i4>1245237</vt:i4>
      </vt:variant>
      <vt:variant>
        <vt:i4>308</vt:i4>
      </vt:variant>
      <vt:variant>
        <vt:i4>0</vt:i4>
      </vt:variant>
      <vt:variant>
        <vt:i4>5</vt:i4>
      </vt:variant>
      <vt:variant>
        <vt:lpwstr/>
      </vt:variant>
      <vt:variant>
        <vt:lpwstr>_Toc412631022</vt:lpwstr>
      </vt:variant>
      <vt:variant>
        <vt:i4>1245237</vt:i4>
      </vt:variant>
      <vt:variant>
        <vt:i4>302</vt:i4>
      </vt:variant>
      <vt:variant>
        <vt:i4>0</vt:i4>
      </vt:variant>
      <vt:variant>
        <vt:i4>5</vt:i4>
      </vt:variant>
      <vt:variant>
        <vt:lpwstr/>
      </vt:variant>
      <vt:variant>
        <vt:lpwstr>_Toc412631021</vt:lpwstr>
      </vt:variant>
      <vt:variant>
        <vt:i4>1245237</vt:i4>
      </vt:variant>
      <vt:variant>
        <vt:i4>296</vt:i4>
      </vt:variant>
      <vt:variant>
        <vt:i4>0</vt:i4>
      </vt:variant>
      <vt:variant>
        <vt:i4>5</vt:i4>
      </vt:variant>
      <vt:variant>
        <vt:lpwstr/>
      </vt:variant>
      <vt:variant>
        <vt:lpwstr>_Toc412631020</vt:lpwstr>
      </vt:variant>
      <vt:variant>
        <vt:i4>1048629</vt:i4>
      </vt:variant>
      <vt:variant>
        <vt:i4>290</vt:i4>
      </vt:variant>
      <vt:variant>
        <vt:i4>0</vt:i4>
      </vt:variant>
      <vt:variant>
        <vt:i4>5</vt:i4>
      </vt:variant>
      <vt:variant>
        <vt:lpwstr/>
      </vt:variant>
      <vt:variant>
        <vt:lpwstr>_Toc412631019</vt:lpwstr>
      </vt:variant>
      <vt:variant>
        <vt:i4>1048629</vt:i4>
      </vt:variant>
      <vt:variant>
        <vt:i4>284</vt:i4>
      </vt:variant>
      <vt:variant>
        <vt:i4>0</vt:i4>
      </vt:variant>
      <vt:variant>
        <vt:i4>5</vt:i4>
      </vt:variant>
      <vt:variant>
        <vt:lpwstr/>
      </vt:variant>
      <vt:variant>
        <vt:lpwstr>_Toc412631018</vt:lpwstr>
      </vt:variant>
      <vt:variant>
        <vt:i4>1048629</vt:i4>
      </vt:variant>
      <vt:variant>
        <vt:i4>278</vt:i4>
      </vt:variant>
      <vt:variant>
        <vt:i4>0</vt:i4>
      </vt:variant>
      <vt:variant>
        <vt:i4>5</vt:i4>
      </vt:variant>
      <vt:variant>
        <vt:lpwstr/>
      </vt:variant>
      <vt:variant>
        <vt:lpwstr>_Toc412631017</vt:lpwstr>
      </vt:variant>
      <vt:variant>
        <vt:i4>1048629</vt:i4>
      </vt:variant>
      <vt:variant>
        <vt:i4>272</vt:i4>
      </vt:variant>
      <vt:variant>
        <vt:i4>0</vt:i4>
      </vt:variant>
      <vt:variant>
        <vt:i4>5</vt:i4>
      </vt:variant>
      <vt:variant>
        <vt:lpwstr/>
      </vt:variant>
      <vt:variant>
        <vt:lpwstr>_Toc412631016</vt:lpwstr>
      </vt:variant>
      <vt:variant>
        <vt:i4>1048629</vt:i4>
      </vt:variant>
      <vt:variant>
        <vt:i4>266</vt:i4>
      </vt:variant>
      <vt:variant>
        <vt:i4>0</vt:i4>
      </vt:variant>
      <vt:variant>
        <vt:i4>5</vt:i4>
      </vt:variant>
      <vt:variant>
        <vt:lpwstr/>
      </vt:variant>
      <vt:variant>
        <vt:lpwstr>_Toc412631015</vt:lpwstr>
      </vt:variant>
      <vt:variant>
        <vt:i4>1048629</vt:i4>
      </vt:variant>
      <vt:variant>
        <vt:i4>260</vt:i4>
      </vt:variant>
      <vt:variant>
        <vt:i4>0</vt:i4>
      </vt:variant>
      <vt:variant>
        <vt:i4>5</vt:i4>
      </vt:variant>
      <vt:variant>
        <vt:lpwstr/>
      </vt:variant>
      <vt:variant>
        <vt:lpwstr>_Toc412631014</vt:lpwstr>
      </vt:variant>
      <vt:variant>
        <vt:i4>1048629</vt:i4>
      </vt:variant>
      <vt:variant>
        <vt:i4>254</vt:i4>
      </vt:variant>
      <vt:variant>
        <vt:i4>0</vt:i4>
      </vt:variant>
      <vt:variant>
        <vt:i4>5</vt:i4>
      </vt:variant>
      <vt:variant>
        <vt:lpwstr/>
      </vt:variant>
      <vt:variant>
        <vt:lpwstr>_Toc412631013</vt:lpwstr>
      </vt:variant>
      <vt:variant>
        <vt:i4>1048629</vt:i4>
      </vt:variant>
      <vt:variant>
        <vt:i4>248</vt:i4>
      </vt:variant>
      <vt:variant>
        <vt:i4>0</vt:i4>
      </vt:variant>
      <vt:variant>
        <vt:i4>5</vt:i4>
      </vt:variant>
      <vt:variant>
        <vt:lpwstr/>
      </vt:variant>
      <vt:variant>
        <vt:lpwstr>_Toc412631012</vt:lpwstr>
      </vt:variant>
      <vt:variant>
        <vt:i4>1048629</vt:i4>
      </vt:variant>
      <vt:variant>
        <vt:i4>242</vt:i4>
      </vt:variant>
      <vt:variant>
        <vt:i4>0</vt:i4>
      </vt:variant>
      <vt:variant>
        <vt:i4>5</vt:i4>
      </vt:variant>
      <vt:variant>
        <vt:lpwstr/>
      </vt:variant>
      <vt:variant>
        <vt:lpwstr>_Toc412631011</vt:lpwstr>
      </vt:variant>
      <vt:variant>
        <vt:i4>1048629</vt:i4>
      </vt:variant>
      <vt:variant>
        <vt:i4>236</vt:i4>
      </vt:variant>
      <vt:variant>
        <vt:i4>0</vt:i4>
      </vt:variant>
      <vt:variant>
        <vt:i4>5</vt:i4>
      </vt:variant>
      <vt:variant>
        <vt:lpwstr/>
      </vt:variant>
      <vt:variant>
        <vt:lpwstr>_Toc412631010</vt:lpwstr>
      </vt:variant>
      <vt:variant>
        <vt:i4>1114165</vt:i4>
      </vt:variant>
      <vt:variant>
        <vt:i4>230</vt:i4>
      </vt:variant>
      <vt:variant>
        <vt:i4>0</vt:i4>
      </vt:variant>
      <vt:variant>
        <vt:i4>5</vt:i4>
      </vt:variant>
      <vt:variant>
        <vt:lpwstr/>
      </vt:variant>
      <vt:variant>
        <vt:lpwstr>_Toc412631009</vt:lpwstr>
      </vt:variant>
      <vt:variant>
        <vt:i4>1114165</vt:i4>
      </vt:variant>
      <vt:variant>
        <vt:i4>224</vt:i4>
      </vt:variant>
      <vt:variant>
        <vt:i4>0</vt:i4>
      </vt:variant>
      <vt:variant>
        <vt:i4>5</vt:i4>
      </vt:variant>
      <vt:variant>
        <vt:lpwstr/>
      </vt:variant>
      <vt:variant>
        <vt:lpwstr>_Toc412631008</vt:lpwstr>
      </vt:variant>
      <vt:variant>
        <vt:i4>1114165</vt:i4>
      </vt:variant>
      <vt:variant>
        <vt:i4>218</vt:i4>
      </vt:variant>
      <vt:variant>
        <vt:i4>0</vt:i4>
      </vt:variant>
      <vt:variant>
        <vt:i4>5</vt:i4>
      </vt:variant>
      <vt:variant>
        <vt:lpwstr/>
      </vt:variant>
      <vt:variant>
        <vt:lpwstr>_Toc412631007</vt:lpwstr>
      </vt:variant>
      <vt:variant>
        <vt:i4>1114165</vt:i4>
      </vt:variant>
      <vt:variant>
        <vt:i4>212</vt:i4>
      </vt:variant>
      <vt:variant>
        <vt:i4>0</vt:i4>
      </vt:variant>
      <vt:variant>
        <vt:i4>5</vt:i4>
      </vt:variant>
      <vt:variant>
        <vt:lpwstr/>
      </vt:variant>
      <vt:variant>
        <vt:lpwstr>_Toc412631006</vt:lpwstr>
      </vt:variant>
      <vt:variant>
        <vt:i4>1114165</vt:i4>
      </vt:variant>
      <vt:variant>
        <vt:i4>206</vt:i4>
      </vt:variant>
      <vt:variant>
        <vt:i4>0</vt:i4>
      </vt:variant>
      <vt:variant>
        <vt:i4>5</vt:i4>
      </vt:variant>
      <vt:variant>
        <vt:lpwstr/>
      </vt:variant>
      <vt:variant>
        <vt:lpwstr>_Toc412631005</vt:lpwstr>
      </vt:variant>
      <vt:variant>
        <vt:i4>1114165</vt:i4>
      </vt:variant>
      <vt:variant>
        <vt:i4>200</vt:i4>
      </vt:variant>
      <vt:variant>
        <vt:i4>0</vt:i4>
      </vt:variant>
      <vt:variant>
        <vt:i4>5</vt:i4>
      </vt:variant>
      <vt:variant>
        <vt:lpwstr/>
      </vt:variant>
      <vt:variant>
        <vt:lpwstr>_Toc412631004</vt:lpwstr>
      </vt:variant>
      <vt:variant>
        <vt:i4>1114165</vt:i4>
      </vt:variant>
      <vt:variant>
        <vt:i4>194</vt:i4>
      </vt:variant>
      <vt:variant>
        <vt:i4>0</vt:i4>
      </vt:variant>
      <vt:variant>
        <vt:i4>5</vt:i4>
      </vt:variant>
      <vt:variant>
        <vt:lpwstr/>
      </vt:variant>
      <vt:variant>
        <vt:lpwstr>_Toc412631003</vt:lpwstr>
      </vt:variant>
      <vt:variant>
        <vt:i4>1114165</vt:i4>
      </vt:variant>
      <vt:variant>
        <vt:i4>188</vt:i4>
      </vt:variant>
      <vt:variant>
        <vt:i4>0</vt:i4>
      </vt:variant>
      <vt:variant>
        <vt:i4>5</vt:i4>
      </vt:variant>
      <vt:variant>
        <vt:lpwstr/>
      </vt:variant>
      <vt:variant>
        <vt:lpwstr>_Toc412631002</vt:lpwstr>
      </vt:variant>
      <vt:variant>
        <vt:i4>1114165</vt:i4>
      </vt:variant>
      <vt:variant>
        <vt:i4>182</vt:i4>
      </vt:variant>
      <vt:variant>
        <vt:i4>0</vt:i4>
      </vt:variant>
      <vt:variant>
        <vt:i4>5</vt:i4>
      </vt:variant>
      <vt:variant>
        <vt:lpwstr/>
      </vt:variant>
      <vt:variant>
        <vt:lpwstr>_Toc412631001</vt:lpwstr>
      </vt:variant>
      <vt:variant>
        <vt:i4>1114165</vt:i4>
      </vt:variant>
      <vt:variant>
        <vt:i4>176</vt:i4>
      </vt:variant>
      <vt:variant>
        <vt:i4>0</vt:i4>
      </vt:variant>
      <vt:variant>
        <vt:i4>5</vt:i4>
      </vt:variant>
      <vt:variant>
        <vt:lpwstr/>
      </vt:variant>
      <vt:variant>
        <vt:lpwstr>_Toc412631000</vt:lpwstr>
      </vt:variant>
      <vt:variant>
        <vt:i4>1638460</vt:i4>
      </vt:variant>
      <vt:variant>
        <vt:i4>170</vt:i4>
      </vt:variant>
      <vt:variant>
        <vt:i4>0</vt:i4>
      </vt:variant>
      <vt:variant>
        <vt:i4>5</vt:i4>
      </vt:variant>
      <vt:variant>
        <vt:lpwstr/>
      </vt:variant>
      <vt:variant>
        <vt:lpwstr>_Toc412630999</vt:lpwstr>
      </vt:variant>
      <vt:variant>
        <vt:i4>1638460</vt:i4>
      </vt:variant>
      <vt:variant>
        <vt:i4>164</vt:i4>
      </vt:variant>
      <vt:variant>
        <vt:i4>0</vt:i4>
      </vt:variant>
      <vt:variant>
        <vt:i4>5</vt:i4>
      </vt:variant>
      <vt:variant>
        <vt:lpwstr/>
      </vt:variant>
      <vt:variant>
        <vt:lpwstr>_Toc412630998</vt:lpwstr>
      </vt:variant>
      <vt:variant>
        <vt:i4>1638460</vt:i4>
      </vt:variant>
      <vt:variant>
        <vt:i4>158</vt:i4>
      </vt:variant>
      <vt:variant>
        <vt:i4>0</vt:i4>
      </vt:variant>
      <vt:variant>
        <vt:i4>5</vt:i4>
      </vt:variant>
      <vt:variant>
        <vt:lpwstr/>
      </vt:variant>
      <vt:variant>
        <vt:lpwstr>_Toc412630997</vt:lpwstr>
      </vt:variant>
      <vt:variant>
        <vt:i4>1638460</vt:i4>
      </vt:variant>
      <vt:variant>
        <vt:i4>152</vt:i4>
      </vt:variant>
      <vt:variant>
        <vt:i4>0</vt:i4>
      </vt:variant>
      <vt:variant>
        <vt:i4>5</vt:i4>
      </vt:variant>
      <vt:variant>
        <vt:lpwstr/>
      </vt:variant>
      <vt:variant>
        <vt:lpwstr>_Toc412630996</vt:lpwstr>
      </vt:variant>
      <vt:variant>
        <vt:i4>1638460</vt:i4>
      </vt:variant>
      <vt:variant>
        <vt:i4>146</vt:i4>
      </vt:variant>
      <vt:variant>
        <vt:i4>0</vt:i4>
      </vt:variant>
      <vt:variant>
        <vt:i4>5</vt:i4>
      </vt:variant>
      <vt:variant>
        <vt:lpwstr/>
      </vt:variant>
      <vt:variant>
        <vt:lpwstr>_Toc412630995</vt:lpwstr>
      </vt:variant>
      <vt:variant>
        <vt:i4>1638460</vt:i4>
      </vt:variant>
      <vt:variant>
        <vt:i4>140</vt:i4>
      </vt:variant>
      <vt:variant>
        <vt:i4>0</vt:i4>
      </vt:variant>
      <vt:variant>
        <vt:i4>5</vt:i4>
      </vt:variant>
      <vt:variant>
        <vt:lpwstr/>
      </vt:variant>
      <vt:variant>
        <vt:lpwstr>_Toc412630994</vt:lpwstr>
      </vt:variant>
      <vt:variant>
        <vt:i4>1638460</vt:i4>
      </vt:variant>
      <vt:variant>
        <vt:i4>134</vt:i4>
      </vt:variant>
      <vt:variant>
        <vt:i4>0</vt:i4>
      </vt:variant>
      <vt:variant>
        <vt:i4>5</vt:i4>
      </vt:variant>
      <vt:variant>
        <vt:lpwstr/>
      </vt:variant>
      <vt:variant>
        <vt:lpwstr>_Toc412630993</vt:lpwstr>
      </vt:variant>
      <vt:variant>
        <vt:i4>1638460</vt:i4>
      </vt:variant>
      <vt:variant>
        <vt:i4>128</vt:i4>
      </vt:variant>
      <vt:variant>
        <vt:i4>0</vt:i4>
      </vt:variant>
      <vt:variant>
        <vt:i4>5</vt:i4>
      </vt:variant>
      <vt:variant>
        <vt:lpwstr/>
      </vt:variant>
      <vt:variant>
        <vt:lpwstr>_Toc412630992</vt:lpwstr>
      </vt:variant>
      <vt:variant>
        <vt:i4>1638460</vt:i4>
      </vt:variant>
      <vt:variant>
        <vt:i4>122</vt:i4>
      </vt:variant>
      <vt:variant>
        <vt:i4>0</vt:i4>
      </vt:variant>
      <vt:variant>
        <vt:i4>5</vt:i4>
      </vt:variant>
      <vt:variant>
        <vt:lpwstr/>
      </vt:variant>
      <vt:variant>
        <vt:lpwstr>_Toc412630991</vt:lpwstr>
      </vt:variant>
      <vt:variant>
        <vt:i4>1638460</vt:i4>
      </vt:variant>
      <vt:variant>
        <vt:i4>116</vt:i4>
      </vt:variant>
      <vt:variant>
        <vt:i4>0</vt:i4>
      </vt:variant>
      <vt:variant>
        <vt:i4>5</vt:i4>
      </vt:variant>
      <vt:variant>
        <vt:lpwstr/>
      </vt:variant>
      <vt:variant>
        <vt:lpwstr>_Toc412630990</vt:lpwstr>
      </vt:variant>
      <vt:variant>
        <vt:i4>1572924</vt:i4>
      </vt:variant>
      <vt:variant>
        <vt:i4>110</vt:i4>
      </vt:variant>
      <vt:variant>
        <vt:i4>0</vt:i4>
      </vt:variant>
      <vt:variant>
        <vt:i4>5</vt:i4>
      </vt:variant>
      <vt:variant>
        <vt:lpwstr/>
      </vt:variant>
      <vt:variant>
        <vt:lpwstr>_Toc412630989</vt:lpwstr>
      </vt:variant>
      <vt:variant>
        <vt:i4>1572924</vt:i4>
      </vt:variant>
      <vt:variant>
        <vt:i4>104</vt:i4>
      </vt:variant>
      <vt:variant>
        <vt:i4>0</vt:i4>
      </vt:variant>
      <vt:variant>
        <vt:i4>5</vt:i4>
      </vt:variant>
      <vt:variant>
        <vt:lpwstr/>
      </vt:variant>
      <vt:variant>
        <vt:lpwstr>_Toc412630988</vt:lpwstr>
      </vt:variant>
      <vt:variant>
        <vt:i4>1572924</vt:i4>
      </vt:variant>
      <vt:variant>
        <vt:i4>98</vt:i4>
      </vt:variant>
      <vt:variant>
        <vt:i4>0</vt:i4>
      </vt:variant>
      <vt:variant>
        <vt:i4>5</vt:i4>
      </vt:variant>
      <vt:variant>
        <vt:lpwstr/>
      </vt:variant>
      <vt:variant>
        <vt:lpwstr>_Toc412630987</vt:lpwstr>
      </vt:variant>
      <vt:variant>
        <vt:i4>1572924</vt:i4>
      </vt:variant>
      <vt:variant>
        <vt:i4>92</vt:i4>
      </vt:variant>
      <vt:variant>
        <vt:i4>0</vt:i4>
      </vt:variant>
      <vt:variant>
        <vt:i4>5</vt:i4>
      </vt:variant>
      <vt:variant>
        <vt:lpwstr/>
      </vt:variant>
      <vt:variant>
        <vt:lpwstr>_Toc412630986</vt:lpwstr>
      </vt:variant>
      <vt:variant>
        <vt:i4>1572924</vt:i4>
      </vt:variant>
      <vt:variant>
        <vt:i4>86</vt:i4>
      </vt:variant>
      <vt:variant>
        <vt:i4>0</vt:i4>
      </vt:variant>
      <vt:variant>
        <vt:i4>5</vt:i4>
      </vt:variant>
      <vt:variant>
        <vt:lpwstr/>
      </vt:variant>
      <vt:variant>
        <vt:lpwstr>_Toc412630985</vt:lpwstr>
      </vt:variant>
      <vt:variant>
        <vt:i4>1572924</vt:i4>
      </vt:variant>
      <vt:variant>
        <vt:i4>80</vt:i4>
      </vt:variant>
      <vt:variant>
        <vt:i4>0</vt:i4>
      </vt:variant>
      <vt:variant>
        <vt:i4>5</vt:i4>
      </vt:variant>
      <vt:variant>
        <vt:lpwstr/>
      </vt:variant>
      <vt:variant>
        <vt:lpwstr>_Toc412630984</vt:lpwstr>
      </vt:variant>
      <vt:variant>
        <vt:i4>1572924</vt:i4>
      </vt:variant>
      <vt:variant>
        <vt:i4>74</vt:i4>
      </vt:variant>
      <vt:variant>
        <vt:i4>0</vt:i4>
      </vt:variant>
      <vt:variant>
        <vt:i4>5</vt:i4>
      </vt:variant>
      <vt:variant>
        <vt:lpwstr/>
      </vt:variant>
      <vt:variant>
        <vt:lpwstr>_Toc412630983</vt:lpwstr>
      </vt:variant>
      <vt:variant>
        <vt:i4>1572924</vt:i4>
      </vt:variant>
      <vt:variant>
        <vt:i4>68</vt:i4>
      </vt:variant>
      <vt:variant>
        <vt:i4>0</vt:i4>
      </vt:variant>
      <vt:variant>
        <vt:i4>5</vt:i4>
      </vt:variant>
      <vt:variant>
        <vt:lpwstr/>
      </vt:variant>
      <vt:variant>
        <vt:lpwstr>_Toc412630982</vt:lpwstr>
      </vt:variant>
      <vt:variant>
        <vt:i4>1572924</vt:i4>
      </vt:variant>
      <vt:variant>
        <vt:i4>62</vt:i4>
      </vt:variant>
      <vt:variant>
        <vt:i4>0</vt:i4>
      </vt:variant>
      <vt:variant>
        <vt:i4>5</vt:i4>
      </vt:variant>
      <vt:variant>
        <vt:lpwstr/>
      </vt:variant>
      <vt:variant>
        <vt:lpwstr>_Toc412630981</vt:lpwstr>
      </vt:variant>
      <vt:variant>
        <vt:i4>1572924</vt:i4>
      </vt:variant>
      <vt:variant>
        <vt:i4>56</vt:i4>
      </vt:variant>
      <vt:variant>
        <vt:i4>0</vt:i4>
      </vt:variant>
      <vt:variant>
        <vt:i4>5</vt:i4>
      </vt:variant>
      <vt:variant>
        <vt:lpwstr/>
      </vt:variant>
      <vt:variant>
        <vt:lpwstr>_Toc412630980</vt:lpwstr>
      </vt:variant>
      <vt:variant>
        <vt:i4>1507388</vt:i4>
      </vt:variant>
      <vt:variant>
        <vt:i4>50</vt:i4>
      </vt:variant>
      <vt:variant>
        <vt:i4>0</vt:i4>
      </vt:variant>
      <vt:variant>
        <vt:i4>5</vt:i4>
      </vt:variant>
      <vt:variant>
        <vt:lpwstr/>
      </vt:variant>
      <vt:variant>
        <vt:lpwstr>_Toc412630979</vt:lpwstr>
      </vt:variant>
      <vt:variant>
        <vt:i4>1507388</vt:i4>
      </vt:variant>
      <vt:variant>
        <vt:i4>44</vt:i4>
      </vt:variant>
      <vt:variant>
        <vt:i4>0</vt:i4>
      </vt:variant>
      <vt:variant>
        <vt:i4>5</vt:i4>
      </vt:variant>
      <vt:variant>
        <vt:lpwstr/>
      </vt:variant>
      <vt:variant>
        <vt:lpwstr>_Toc412630978</vt:lpwstr>
      </vt:variant>
      <vt:variant>
        <vt:i4>1507388</vt:i4>
      </vt:variant>
      <vt:variant>
        <vt:i4>38</vt:i4>
      </vt:variant>
      <vt:variant>
        <vt:i4>0</vt:i4>
      </vt:variant>
      <vt:variant>
        <vt:i4>5</vt:i4>
      </vt:variant>
      <vt:variant>
        <vt:lpwstr/>
      </vt:variant>
      <vt:variant>
        <vt:lpwstr>_Toc412630977</vt:lpwstr>
      </vt:variant>
      <vt:variant>
        <vt:i4>1507388</vt:i4>
      </vt:variant>
      <vt:variant>
        <vt:i4>32</vt:i4>
      </vt:variant>
      <vt:variant>
        <vt:i4>0</vt:i4>
      </vt:variant>
      <vt:variant>
        <vt:i4>5</vt:i4>
      </vt:variant>
      <vt:variant>
        <vt:lpwstr/>
      </vt:variant>
      <vt:variant>
        <vt:lpwstr>_Toc412630976</vt:lpwstr>
      </vt:variant>
      <vt:variant>
        <vt:i4>1507388</vt:i4>
      </vt:variant>
      <vt:variant>
        <vt:i4>26</vt:i4>
      </vt:variant>
      <vt:variant>
        <vt:i4>0</vt:i4>
      </vt:variant>
      <vt:variant>
        <vt:i4>5</vt:i4>
      </vt:variant>
      <vt:variant>
        <vt:lpwstr/>
      </vt:variant>
      <vt:variant>
        <vt:lpwstr>_Toc412630975</vt:lpwstr>
      </vt:variant>
      <vt:variant>
        <vt:i4>1507388</vt:i4>
      </vt:variant>
      <vt:variant>
        <vt:i4>20</vt:i4>
      </vt:variant>
      <vt:variant>
        <vt:i4>0</vt:i4>
      </vt:variant>
      <vt:variant>
        <vt:i4>5</vt:i4>
      </vt:variant>
      <vt:variant>
        <vt:lpwstr/>
      </vt:variant>
      <vt:variant>
        <vt:lpwstr>_Toc412630974</vt:lpwstr>
      </vt:variant>
      <vt:variant>
        <vt:i4>1507388</vt:i4>
      </vt:variant>
      <vt:variant>
        <vt:i4>14</vt:i4>
      </vt:variant>
      <vt:variant>
        <vt:i4>0</vt:i4>
      </vt:variant>
      <vt:variant>
        <vt:i4>5</vt:i4>
      </vt:variant>
      <vt:variant>
        <vt:lpwstr/>
      </vt:variant>
      <vt:variant>
        <vt:lpwstr>_Toc412630973</vt:lpwstr>
      </vt:variant>
      <vt:variant>
        <vt:i4>1507388</vt:i4>
      </vt:variant>
      <vt:variant>
        <vt:i4>8</vt:i4>
      </vt:variant>
      <vt:variant>
        <vt:i4>0</vt:i4>
      </vt:variant>
      <vt:variant>
        <vt:i4>5</vt:i4>
      </vt:variant>
      <vt:variant>
        <vt:lpwstr/>
      </vt:variant>
      <vt:variant>
        <vt:lpwstr>_Toc412630972</vt:lpwstr>
      </vt:variant>
      <vt:variant>
        <vt:i4>7471136</vt:i4>
      </vt:variant>
      <vt:variant>
        <vt:i4>3</vt:i4>
      </vt:variant>
      <vt:variant>
        <vt:i4>0</vt:i4>
      </vt:variant>
      <vt:variant>
        <vt:i4>5</vt:i4>
      </vt:variant>
      <vt:variant>
        <vt:lpwstr>http://formula-hybrid.com/uploads/</vt:lpwstr>
      </vt:variant>
      <vt:variant>
        <vt:lpwstr/>
      </vt:variant>
      <vt:variant>
        <vt:i4>2162787</vt:i4>
      </vt:variant>
      <vt:variant>
        <vt:i4>0</vt:i4>
      </vt:variant>
      <vt:variant>
        <vt:i4>0</vt:i4>
      </vt:variant>
      <vt:variant>
        <vt:i4>5</vt:i4>
      </vt:variant>
      <vt:variant>
        <vt:lpwstr>http://www.formulastudent.de/uploads/media/FSE2011_How_to_pass_ESF_FMEA_01.pdf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2016 Formula Hybrid ESF Part 1 (Rev 0)</dc:title>
  <dc:creator>FH Rules Committee</dc:creator>
  <cp:lastModifiedBy>SHIVAM DUBEY</cp:lastModifiedBy>
  <cp:revision>32</cp:revision>
  <cp:lastPrinted>2015-11-05T19:53:00Z</cp:lastPrinted>
  <dcterms:created xsi:type="dcterms:W3CDTF">2018-11-23T13:40:00Z</dcterms:created>
  <dcterms:modified xsi:type="dcterms:W3CDTF">2020-09-04T09:24:00Z</dcterms:modified>
</cp:coreProperties>
</file>